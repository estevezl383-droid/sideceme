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 w:val="0"/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FCAMT.</w:t>
      </w:r>
    </w:p>
    <w:p>
      <w:pPr>
        <w:widowControl w:val="0"/>
        <w:tabs>
          <w:tab w:val="left" w:pos="6800"/>
        </w:tabs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ECEME</w:t>
        <w:tab/>
        <w:t xml:space="preserve">CG. ORURO, D-80 (0800)</w:t>
      </w:r>
    </w:p>
    <w:p>
      <w:pPr>
        <w:widowControl w:val="0"/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SAC./EJ.MIL.</w:t>
      </w:r>
    </w:p>
    <w:p>
      <w:pPr>
        <w:widowControl w:val="0"/>
        <w:jc w:val="left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Nº 008/PGG. </w:t>
      </w:r>
    </w:p>
    <w:p w14:paraId="51B3E441" w14:textId="77777777" w:rsidR="00DF6707" w:rsidRDefault="00DF6707" w:rsidP="0032721E">
      <w:pPr>
        <w:ind w:left="708" w:firstLine="708"/>
        <w:jc w:val="both"/>
        <w:rPr>
          <w:rFonts w:ascii="Arial" w:hAnsi="Arial" w:cs="Arial"/>
          <w:b/>
          <w:bCs/>
        </w:rPr>
      </w:pPr>
    </w:p>
    <w:p w14:paraId="7D486228" w14:textId="398546B7" w:rsidR="00B35027" w:rsidRPr="00F716CA" w:rsidRDefault="00162C2A" w:rsidP="00EC5D5B">
      <w:pPr>
        <w:ind w:left="3402" w:right="246" w:hanging="2552"/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APÉNDICE “19” (COE de la DIV MEC-1) AL ANEXO “C” (Resumen de Personal) AL TEMA BASE “DIAMANTE”</w:t>
      </w:r>
    </w:p>
    <w:p w14:paraId="5CEAA2D9" w14:textId="77777777" w:rsidR="0094271A" w:rsidRDefault="0094271A" w:rsidP="0032721E">
      <w:pPr>
        <w:jc w:val="both"/>
        <w:rPr>
          <w:rFonts w:ascii="Arial" w:hAnsi="Arial" w:cs="Arial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97"/>
        <w:gridCol w:w="1928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737"/>
      </w:tblGrid>
      <w:tr>
        <w:trPr>
          <w:tblHeader w:val="true"/>
        </w:trPr>
        <w:tc>
          <w:tcPr>
            <w:tcW w:type="dxa" w:w="1928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CLASE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CMDO.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CYS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RCB-1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RIM-8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RIM-23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RIAT-30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RAM-2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BAT. AA-1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BATING. MEC-1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BAT. COM. MEC-1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BAT. LOG-I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ICIA-1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COMP. PM-1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TOTAL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PERSONAL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GENERALES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OO.SUP.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19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OO.SUB.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199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SOF. SGTOS.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626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SOLDADOS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396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583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583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175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290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240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270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2960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3"/>
              </w:rPr>
              <w:t>TOTAL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140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520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380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300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150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360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90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3805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ARMAMENTO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PISTOLA 9 mm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23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410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FUSIL GALIL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492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688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688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356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114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285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2830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FUSIL M16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136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142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342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37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756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FUSIL CON MIRA TELESC.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MAG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57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AMET. .50 M2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84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CARL GUSTAF 84 mm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36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MISIL AT MSS-1.2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MORT. 60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18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MORT. 81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MORT. 120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OBÚS 105 M101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OBÚS 155 M114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MANPADS RBS-70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LANZA GASES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8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VEHÍCULOS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VC-TQ CASCAVEL EE-9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27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VBTP URUTU EE-11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23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VBTP GUARANÍ 6x6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60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VUG ¼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10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VUG ¾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91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VUG 2.5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121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VUE-AMB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14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VUE-CIS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17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VUE-TAL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7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VUE CARG. FRONT.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VOLQUETA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MOTOS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18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AR-AGU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24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AR-COC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DRON TÁCTICO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4</w:t>
            </w:r>
          </w:p>
        </w:tc>
      </w:tr>
      <w:tr>
        <w:tc>
          <w:tcPr>
            <w:tcW w:type="dxa" w:w="397"/>
            <w:vMerge w:val="restart"/>
            <w:vAlign w:val="center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EQUIPO ESPECIAL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DETECTOR MINAS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18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EQ. DEMOL.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8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EQ. PARA OBSTÁC.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6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BOMBA AGUA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2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19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EQ. PURIF. AGUA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81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1</w:t>
            </w:r>
          </w:p>
        </w:tc>
      </w:tr>
    </w:tbl>
    <w:p w14:paraId="3AD4366D" w14:textId="77777777" w:rsidR="00A21F8A" w:rsidRDefault="00A21F8A" w:rsidP="004B4B9F">
      <w:pPr>
        <w:spacing w:before="4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DIRECTOR DEL EJERCICIO</w:t>
      </w:r>
    </w:p>
    <w:p w14:paraId="7D8FE9E9" w14:textId="77777777" w:rsidR="001F7979" w:rsidRDefault="001F7979" w:rsidP="001F7979">
      <w:pPr>
        <w:shd w:val="clear" w:color="auto" w:fill="FFFFFF"/>
        <w:jc w:val="both"/>
        <w:rPr>
          <w:rFonts w:ascii="Arial" w:hAnsi="Arial" w:cs="Arial"/>
          <w:bCs/>
          <w:lang w:eastAsia="ko-KR"/>
        </w:rPr>
      </w:pPr>
      <w:r w:rsidRPr="002831D1">
        <w:rPr>
          <w:rFonts w:ascii="Arial" w:hAnsi="Arial" w:cs="Arial"/>
        </w:rPr>
        <w:t xml:space="preserve">SHMM.</w:t>
      </w:r>
    </w:p>
    <w:p w14:paraId="71AC6228" w14:textId="77777777" w:rsidR="0094271A" w:rsidRPr="00F716CA" w:rsidRDefault="0094271A" w:rsidP="00FE60D9">
      <w:pPr>
        <w:shd w:val="clear" w:color="auto" w:fill="FFFFFF"/>
        <w:jc w:val="both"/>
        <w:rPr>
          <w:rFonts w:ascii="Arial" w:hAnsi="Arial" w:cs="Arial"/>
        </w:rPr>
      </w:pPr>
      <w:bookmarkStart w:id="0" w:name="_GoBack"/>
      <w:bookmarkEnd w:id="0"/>
    </w:p>
    <w:sectPr w:rsidR="0094271A" w:rsidRPr="00F716CA" w:rsidSect="00EC5D5B">
      <w:headerReference w:type="default" r:id="rId9"/>
      <w:footerReference w:type="default" r:id="rId10"/>
      <w:footnotePr>
        <w:pos w:val="beneathText"/>
      </w:footnotePr>
      <w:pgSz w:w="15840" w:h="12240" w:orient="landscape" w:code="1"/>
      <w:pgMar w:top="1134" w:right="1134" w:bottom="851" w:left="993" w:header="567" w:footer="2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AE00C" w14:textId="77777777" w:rsidR="00193965" w:rsidRDefault="00193965">
      <w:r>
        <w:separator/>
      </w:r>
    </w:p>
  </w:endnote>
  <w:endnote w:type="continuationSeparator" w:id="0">
    <w:p w14:paraId="1088A417" w14:textId="77777777" w:rsidR="00193965" w:rsidRDefault="00193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69585C" w14:textId="77777777" w:rsidR="0094271A" w:rsidRPr="000012D9" w:rsidRDefault="0094271A" w:rsidP="001E37D7">
    <w:pPr>
      <w:tabs>
        <w:tab w:val="center" w:pos="4535"/>
        <w:tab w:val="left" w:pos="4646"/>
      </w:tabs>
      <w:jc w:val="center"/>
      <w:rPr>
        <w:rFonts w:ascii="Arial" w:hAnsi="Arial" w:cs="Arial"/>
        <w:b/>
        <w:bCs/>
        <w:lang w:val="pt-BR"/>
      </w:rPr>
    </w:pPr>
    <w:r w:rsidRPr="000012D9">
      <w:rPr>
        <w:rStyle w:val="Nmerodepgina"/>
        <w:rFonts w:ascii="Arial" w:hAnsi="Arial" w:cs="Arial"/>
        <w:b/>
        <w:bCs/>
        <w:lang w:val="pt-BR"/>
      </w:rPr>
      <w:t>RESERVADO</w:t>
    </w:r>
  </w:p>
  <w:p w14:paraId="196FA3A8" w14:textId="7BF0550B" w:rsidR="0094271A" w:rsidRPr="00A867FB" w:rsidRDefault="004A5C2B">
    <w:pPr>
      <w:pStyle w:val="Piedepgina"/>
      <w:jc w:val="center"/>
      <w:rPr>
        <w:rFonts w:ascii="Arial" w:hAnsi="Arial" w:cs="Arial"/>
        <w:b/>
        <w:bCs/>
      </w:rPr>
    </w:pPr>
    <w:r w:rsidRPr="00A867FB">
      <w:rPr>
        <w:rFonts w:ascii="Arial" w:hAnsi="Arial" w:cs="Arial"/>
        <w:b/>
        <w:bCs/>
      </w:rPr>
      <w:fldChar w:fldCharType="begin"/>
    </w:r>
    <w:r w:rsidR="0094271A" w:rsidRPr="00A867FB">
      <w:rPr>
        <w:rFonts w:ascii="Arial" w:hAnsi="Arial" w:cs="Arial"/>
        <w:b/>
        <w:bCs/>
      </w:rPr>
      <w:instrText xml:space="preserve"> PAGE </w:instrText>
    </w:r>
    <w:r w:rsidRPr="00A867FB">
      <w:rPr>
        <w:rFonts w:ascii="Arial" w:hAnsi="Arial" w:cs="Arial"/>
        <w:b/>
        <w:bCs/>
      </w:rPr>
      <w:fldChar w:fldCharType="separate"/>
    </w:r>
    <w:r w:rsidR="001F7979">
      <w:rPr>
        <w:rFonts w:ascii="Arial" w:hAnsi="Arial" w:cs="Arial"/>
        <w:b/>
        <w:bCs/>
        <w:noProof/>
      </w:rPr>
      <w:t>1</w:t>
    </w:r>
    <w:r w:rsidRPr="00A867FB">
      <w:rPr>
        <w:rFonts w:ascii="Arial" w:hAnsi="Arial" w:cs="Arial"/>
        <w:b/>
        <w:bCs/>
      </w:rPr>
      <w:fldChar w:fldCharType="end"/>
    </w:r>
    <w:r w:rsidR="0094271A" w:rsidRPr="00A867FB">
      <w:rPr>
        <w:rFonts w:ascii="Arial" w:hAnsi="Arial" w:cs="Arial"/>
        <w:b/>
        <w:bCs/>
      </w:rPr>
      <w:t xml:space="preserve"> - </w:t>
    </w:r>
    <w:r w:rsidRPr="00A867FB">
      <w:rPr>
        <w:rStyle w:val="Nmerodepgina"/>
        <w:rFonts w:ascii="Arial" w:hAnsi="Arial" w:cs="Arial"/>
        <w:b/>
        <w:bCs/>
      </w:rPr>
      <w:fldChar w:fldCharType="begin"/>
    </w:r>
    <w:r w:rsidR="0094271A" w:rsidRPr="00A867FB">
      <w:rPr>
        <w:rStyle w:val="Nmerodepgina"/>
        <w:rFonts w:ascii="Arial" w:hAnsi="Arial" w:cs="Arial"/>
        <w:b/>
        <w:bCs/>
      </w:rPr>
      <w:instrText xml:space="preserve"> NUMPAGES </w:instrText>
    </w:r>
    <w:r w:rsidRPr="00A867FB">
      <w:rPr>
        <w:rStyle w:val="Nmerodepgina"/>
        <w:rFonts w:ascii="Arial" w:hAnsi="Arial" w:cs="Arial"/>
        <w:b/>
        <w:bCs/>
      </w:rPr>
      <w:fldChar w:fldCharType="separate"/>
    </w:r>
    <w:r w:rsidR="001F7979">
      <w:rPr>
        <w:rStyle w:val="Nmerodepgina"/>
        <w:rFonts w:ascii="Arial" w:hAnsi="Arial" w:cs="Arial"/>
        <w:b/>
        <w:bCs/>
        <w:noProof/>
      </w:rPr>
      <w:t>1</w:t>
    </w:r>
    <w:r w:rsidRPr="00A867FB">
      <w:rPr>
        <w:rStyle w:val="Nmerodepgina"/>
        <w:rFonts w:ascii="Arial" w:hAnsi="Arial" w:cs="Arial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D7A8A" w14:textId="77777777" w:rsidR="00193965" w:rsidRDefault="00193965">
      <w:r>
        <w:separator/>
      </w:r>
    </w:p>
  </w:footnote>
  <w:footnote w:type="continuationSeparator" w:id="0">
    <w:p w14:paraId="331D8C3A" w14:textId="77777777" w:rsidR="00193965" w:rsidRDefault="00193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63D49" w14:textId="77777777" w:rsidR="0079164B" w:rsidRPr="00AC3868" w:rsidRDefault="0079164B" w:rsidP="0079164B">
    <w:pPr>
      <w:jc w:val="center"/>
      <w:rPr>
        <w:rFonts w:ascii="Arial" w:hAnsi="Arial" w:cs="Arial"/>
        <w:b/>
        <w:bCs/>
        <w:lang w:val="pt-BR"/>
      </w:rPr>
    </w:pPr>
    <w:r w:rsidRPr="00AC3868">
      <w:rPr>
        <w:rStyle w:val="Nmerodepgina"/>
        <w:rFonts w:ascii="Arial" w:hAnsi="Arial" w:cs="Arial"/>
        <w:b/>
        <w:bCs/>
        <w:lang w:val="pt-BR"/>
      </w:rPr>
      <w:t>RESERVADO</w:t>
    </w:r>
  </w:p>
  <w:p>
    <w:pPr>
      <w:pBdr>
        <w:bottom w:val="single" w:sz="12" w:space="1" w:color="000000"/>
      </w:pBdr>
      <w:tabs>
        <w:tab w:val="clear" w:pos="4252"/>
        <w:tab w:val="clear" w:pos="8504"/>
        <w:tab w:val="right" w:pos="13713"/>
      </w:tabs>
      <w:ind w:left="0" w:right="0"/>
      <w:jc w:val="left"/>
      <w:rPr>
        <w:rFonts w:ascii="Arial" w:hAnsi="Arial" w:cs="Arial"/>
        <w:b/>
        <w:bCs/>
      </w:rPr>
    </w:pPr>
    <w:r>
      <w:rPr>
        <w:rFonts w:ascii="Arial" w:hAnsi="Arial" w:cs="Arial"/>
        <w:b/>
        <w:bCs/>
        <w:sz w:val="24"/>
        <w:szCs w:val="24"/>
        <w:lang w:val="es-ES"/>
      </w:rPr>
      <w:t xml:space="preserve">ECEME  2026</w:t>
    </w:r>
    <w:r>
      <w:rPr>
        <w:rFonts w:ascii="Arial" w:hAnsi="Arial" w:cs="Arial"/>
        <w:b/>
        <w:bCs/>
        <w:sz w:val="24"/>
        <w:szCs w:val="24"/>
        <w:lang w:val="es-ES"/>
      </w:rPr>
      <w:tab/>
      <w:t xml:space="preserve">EJERCICIO  “DIAMANTE”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singleLevel"/>
    <w:tmpl w:val="00000006"/>
    <w:name w:val="WW8Num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single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9" w15:restartNumberingAfterBreak="0">
    <w:nsid w:val="01C80D21"/>
    <w:multiLevelType w:val="hybridMultilevel"/>
    <w:tmpl w:val="F75E7DF4"/>
    <w:lvl w:ilvl="0" w:tplc="B2F8621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8F09D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1D8CA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F6CBA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B423A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CEE4D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23A83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C421E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86A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43B7251"/>
    <w:multiLevelType w:val="hybridMultilevel"/>
    <w:tmpl w:val="98AEB7BC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1" w:tplc="0C0A000D">
      <w:start w:val="1"/>
      <w:numFmt w:val="bullet"/>
      <w:lvlText w:val=""/>
      <w:lvlJc w:val="left"/>
      <w:pPr>
        <w:tabs>
          <w:tab w:val="num" w:pos="540"/>
        </w:tabs>
        <w:ind w:left="540" w:hanging="360"/>
      </w:pPr>
      <w:rPr>
        <w:rFonts w:ascii="Wingdings" w:hAnsi="Wingdings" w:cs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1" w15:restartNumberingAfterBreak="0">
    <w:nsid w:val="0CA83D44"/>
    <w:multiLevelType w:val="hybridMultilevel"/>
    <w:tmpl w:val="4FB094E8"/>
    <w:lvl w:ilvl="0" w:tplc="8228B61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4BC6766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2688A2A8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 w:tplc="76528AD8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 w:tplc="08563C86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3E42C176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 w:tplc="811E0134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 w:tplc="873817FC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8B08341A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1465909"/>
    <w:multiLevelType w:val="hybridMultilevel"/>
    <w:tmpl w:val="F5567E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4F0561B"/>
    <w:multiLevelType w:val="hybridMultilevel"/>
    <w:tmpl w:val="0E923DD0"/>
    <w:lvl w:ilvl="0" w:tplc="C10681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3542C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24AA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A982A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0E2F0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A4E38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A103D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F2828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BC671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8824E7E"/>
    <w:multiLevelType w:val="hybridMultilevel"/>
    <w:tmpl w:val="83049D24"/>
    <w:lvl w:ilvl="0" w:tplc="51CC5A3E">
      <w:start w:val="13"/>
      <w:numFmt w:val="bullet"/>
      <w:lvlText w:val="-"/>
      <w:lvlJc w:val="left"/>
      <w:pPr>
        <w:ind w:left="341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06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8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0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</w:abstractNum>
  <w:abstractNum w:abstractNumId="15" w15:restartNumberingAfterBreak="0">
    <w:nsid w:val="2E9A0196"/>
    <w:multiLevelType w:val="hybridMultilevel"/>
    <w:tmpl w:val="1D48D8F4"/>
    <w:lvl w:ilvl="0" w:tplc="2D6625A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E1B6BA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1F8EC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93E16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1F2D6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A0B0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BFC50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5F841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BE11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FA752E2"/>
    <w:multiLevelType w:val="hybridMultilevel"/>
    <w:tmpl w:val="489E5DDE"/>
    <w:lvl w:ilvl="0" w:tplc="98A8EA76">
      <w:start w:val="1"/>
      <w:numFmt w:val="lowerLetter"/>
      <w:lvlText w:val="%1)"/>
      <w:lvlJc w:val="left"/>
      <w:pPr>
        <w:ind w:left="2628" w:hanging="360"/>
      </w:pPr>
      <w:rPr>
        <w:rFonts w:ascii="Arial" w:hAnsi="Arial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3348" w:hanging="360"/>
      </w:pPr>
    </w:lvl>
    <w:lvl w:ilvl="2" w:tplc="080A001B" w:tentative="1">
      <w:start w:val="1"/>
      <w:numFmt w:val="lowerRoman"/>
      <w:lvlText w:val="%3."/>
      <w:lvlJc w:val="right"/>
      <w:pPr>
        <w:ind w:left="4068" w:hanging="180"/>
      </w:pPr>
    </w:lvl>
    <w:lvl w:ilvl="3" w:tplc="080A000F" w:tentative="1">
      <w:start w:val="1"/>
      <w:numFmt w:val="decimal"/>
      <w:lvlText w:val="%4."/>
      <w:lvlJc w:val="left"/>
      <w:pPr>
        <w:ind w:left="4788" w:hanging="360"/>
      </w:pPr>
    </w:lvl>
    <w:lvl w:ilvl="4" w:tplc="080A0019" w:tentative="1">
      <w:start w:val="1"/>
      <w:numFmt w:val="lowerLetter"/>
      <w:lvlText w:val="%5."/>
      <w:lvlJc w:val="left"/>
      <w:pPr>
        <w:ind w:left="5508" w:hanging="360"/>
      </w:pPr>
    </w:lvl>
    <w:lvl w:ilvl="5" w:tplc="080A001B" w:tentative="1">
      <w:start w:val="1"/>
      <w:numFmt w:val="lowerRoman"/>
      <w:lvlText w:val="%6."/>
      <w:lvlJc w:val="right"/>
      <w:pPr>
        <w:ind w:left="6228" w:hanging="180"/>
      </w:pPr>
    </w:lvl>
    <w:lvl w:ilvl="6" w:tplc="080A000F" w:tentative="1">
      <w:start w:val="1"/>
      <w:numFmt w:val="decimal"/>
      <w:lvlText w:val="%7."/>
      <w:lvlJc w:val="left"/>
      <w:pPr>
        <w:ind w:left="6948" w:hanging="360"/>
      </w:pPr>
    </w:lvl>
    <w:lvl w:ilvl="7" w:tplc="080A0019" w:tentative="1">
      <w:start w:val="1"/>
      <w:numFmt w:val="lowerLetter"/>
      <w:lvlText w:val="%8."/>
      <w:lvlJc w:val="left"/>
      <w:pPr>
        <w:ind w:left="7668" w:hanging="360"/>
      </w:pPr>
    </w:lvl>
    <w:lvl w:ilvl="8" w:tplc="080A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7" w15:restartNumberingAfterBreak="0">
    <w:nsid w:val="33CC4834"/>
    <w:multiLevelType w:val="hybridMultilevel"/>
    <w:tmpl w:val="7EFC06BA"/>
    <w:lvl w:ilvl="0" w:tplc="4ED6E40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CC238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16E8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892E2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39C45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B4BF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2C864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8A0A3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3A4DB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8501BE8"/>
    <w:multiLevelType w:val="hybridMultilevel"/>
    <w:tmpl w:val="7BD40C2E"/>
    <w:lvl w:ilvl="0" w:tplc="0500213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E6C15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89410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65C6D4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D7D0FA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3897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8161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138FD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BDC1C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C0948A4"/>
    <w:multiLevelType w:val="hybridMultilevel"/>
    <w:tmpl w:val="09F0A7E8"/>
    <w:lvl w:ilvl="0" w:tplc="9A94A9C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83DE61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EA4D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9B670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3767E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9662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7FCA9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304CA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4F6F5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E5A1214"/>
    <w:multiLevelType w:val="hybridMultilevel"/>
    <w:tmpl w:val="09AEBE18"/>
    <w:lvl w:ilvl="0" w:tplc="CE24F57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AA201C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B861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E7E6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7A8F3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3502A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D40EA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CADC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A8E58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357691B"/>
    <w:multiLevelType w:val="hybridMultilevel"/>
    <w:tmpl w:val="E744B51E"/>
    <w:lvl w:ilvl="0" w:tplc="B45238CC">
      <w:start w:val="1"/>
      <w:numFmt w:val="bullet"/>
      <w:lvlText w:val=""/>
      <w:lvlJc w:val="left"/>
      <w:pPr>
        <w:tabs>
          <w:tab w:val="num" w:pos="770"/>
        </w:tabs>
        <w:ind w:left="770" w:hanging="360"/>
      </w:pPr>
      <w:rPr>
        <w:rFonts w:ascii="Wingdings" w:hAnsi="Wingdings" w:cs="Wingdings" w:hint="default"/>
      </w:rPr>
    </w:lvl>
    <w:lvl w:ilvl="1" w:tplc="5B0C31DA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C46CF0AC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cs="Wingdings" w:hint="default"/>
      </w:rPr>
    </w:lvl>
    <w:lvl w:ilvl="3" w:tplc="8CD0A120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cs="Symbol" w:hint="default"/>
      </w:rPr>
    </w:lvl>
    <w:lvl w:ilvl="4" w:tplc="B1D2606E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B5027F9C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cs="Wingdings" w:hint="default"/>
      </w:rPr>
    </w:lvl>
    <w:lvl w:ilvl="6" w:tplc="F488864A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cs="Symbol" w:hint="default"/>
      </w:rPr>
    </w:lvl>
    <w:lvl w:ilvl="7" w:tplc="6226C070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40487698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8D05459"/>
    <w:multiLevelType w:val="hybridMultilevel"/>
    <w:tmpl w:val="0848F302"/>
    <w:lvl w:ilvl="0" w:tplc="5CDCE3B8">
      <w:start w:val="1"/>
      <w:numFmt w:val="upperLetter"/>
      <w:lvlText w:val="%1.-"/>
      <w:lvlJc w:val="left"/>
      <w:pPr>
        <w:ind w:left="720" w:hanging="360"/>
      </w:pPr>
      <w:rPr>
        <w:rFonts w:hint="default"/>
        <w:b/>
        <w:u w:val="none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875611"/>
    <w:multiLevelType w:val="hybridMultilevel"/>
    <w:tmpl w:val="867A8F82"/>
    <w:lvl w:ilvl="0" w:tplc="73D64248">
      <w:start w:val="1"/>
      <w:numFmt w:val="decimal"/>
      <w:lvlText w:val="%1.-"/>
      <w:lvlJc w:val="left"/>
      <w:pPr>
        <w:ind w:left="2133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853" w:hanging="360"/>
      </w:pPr>
    </w:lvl>
    <w:lvl w:ilvl="2" w:tplc="400A001B" w:tentative="1">
      <w:start w:val="1"/>
      <w:numFmt w:val="lowerRoman"/>
      <w:lvlText w:val="%3."/>
      <w:lvlJc w:val="right"/>
      <w:pPr>
        <w:ind w:left="3573" w:hanging="180"/>
      </w:pPr>
    </w:lvl>
    <w:lvl w:ilvl="3" w:tplc="400A000F" w:tentative="1">
      <w:start w:val="1"/>
      <w:numFmt w:val="decimal"/>
      <w:lvlText w:val="%4."/>
      <w:lvlJc w:val="left"/>
      <w:pPr>
        <w:ind w:left="4293" w:hanging="360"/>
      </w:pPr>
    </w:lvl>
    <w:lvl w:ilvl="4" w:tplc="400A0019" w:tentative="1">
      <w:start w:val="1"/>
      <w:numFmt w:val="lowerLetter"/>
      <w:lvlText w:val="%5."/>
      <w:lvlJc w:val="left"/>
      <w:pPr>
        <w:ind w:left="5013" w:hanging="360"/>
      </w:pPr>
    </w:lvl>
    <w:lvl w:ilvl="5" w:tplc="400A001B" w:tentative="1">
      <w:start w:val="1"/>
      <w:numFmt w:val="lowerRoman"/>
      <w:lvlText w:val="%6."/>
      <w:lvlJc w:val="right"/>
      <w:pPr>
        <w:ind w:left="5733" w:hanging="180"/>
      </w:pPr>
    </w:lvl>
    <w:lvl w:ilvl="6" w:tplc="400A000F" w:tentative="1">
      <w:start w:val="1"/>
      <w:numFmt w:val="decimal"/>
      <w:lvlText w:val="%7."/>
      <w:lvlJc w:val="left"/>
      <w:pPr>
        <w:ind w:left="6453" w:hanging="360"/>
      </w:pPr>
    </w:lvl>
    <w:lvl w:ilvl="7" w:tplc="400A0019" w:tentative="1">
      <w:start w:val="1"/>
      <w:numFmt w:val="lowerLetter"/>
      <w:lvlText w:val="%8."/>
      <w:lvlJc w:val="left"/>
      <w:pPr>
        <w:ind w:left="7173" w:hanging="360"/>
      </w:pPr>
    </w:lvl>
    <w:lvl w:ilvl="8" w:tplc="400A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24" w15:restartNumberingAfterBreak="0">
    <w:nsid w:val="714416ED"/>
    <w:multiLevelType w:val="hybridMultilevel"/>
    <w:tmpl w:val="ADE24BD6"/>
    <w:lvl w:ilvl="0" w:tplc="F310504A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7AD45C68"/>
    <w:multiLevelType w:val="hybridMultilevel"/>
    <w:tmpl w:val="524EECE4"/>
    <w:lvl w:ilvl="0" w:tplc="296EA51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1C9009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8E09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CE270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D64CA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90DC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B387A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E6686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DAAF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B931B69"/>
    <w:multiLevelType w:val="hybridMultilevel"/>
    <w:tmpl w:val="3CAC076C"/>
    <w:lvl w:ilvl="0" w:tplc="2932B836">
      <w:start w:val="1"/>
      <w:numFmt w:val="decimal"/>
      <w:lvlText w:val="%1."/>
      <w:lvlJc w:val="left"/>
      <w:pPr>
        <w:tabs>
          <w:tab w:val="num" w:pos="2847"/>
        </w:tabs>
        <w:ind w:left="2847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25"/>
  </w:num>
  <w:num w:numId="11">
    <w:abstractNumId w:val="20"/>
  </w:num>
  <w:num w:numId="12">
    <w:abstractNumId w:val="19"/>
  </w:num>
  <w:num w:numId="13">
    <w:abstractNumId w:val="11"/>
  </w:num>
  <w:num w:numId="14">
    <w:abstractNumId w:val="13"/>
  </w:num>
  <w:num w:numId="15">
    <w:abstractNumId w:val="17"/>
  </w:num>
  <w:num w:numId="16">
    <w:abstractNumId w:val="15"/>
  </w:num>
  <w:num w:numId="17">
    <w:abstractNumId w:val="18"/>
  </w:num>
  <w:num w:numId="18">
    <w:abstractNumId w:val="9"/>
  </w:num>
  <w:num w:numId="19">
    <w:abstractNumId w:val="21"/>
  </w:num>
  <w:num w:numId="20">
    <w:abstractNumId w:val="10"/>
  </w:num>
  <w:num w:numId="21">
    <w:abstractNumId w:val="12"/>
  </w:num>
  <w:num w:numId="22">
    <w:abstractNumId w:val="26"/>
  </w:num>
  <w:num w:numId="23">
    <w:abstractNumId w:val="22"/>
  </w:num>
  <w:num w:numId="24">
    <w:abstractNumId w:val="14"/>
  </w:num>
  <w:num w:numId="25">
    <w:abstractNumId w:val="24"/>
  </w:num>
  <w:num w:numId="26">
    <w:abstractNumId w:val="2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567"/>
  <w:hyphenationZone w:val="425"/>
  <w:doNotHyphenateCaps/>
  <w:drawingGridHorizontalSpacing w:val="120"/>
  <w:drawingGridVerticalSpacing w:val="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7FB"/>
    <w:rsid w:val="000012D9"/>
    <w:rsid w:val="00035855"/>
    <w:rsid w:val="0003683E"/>
    <w:rsid w:val="00043E37"/>
    <w:rsid w:val="00052E06"/>
    <w:rsid w:val="00054287"/>
    <w:rsid w:val="000668A7"/>
    <w:rsid w:val="00092269"/>
    <w:rsid w:val="000A5ABA"/>
    <w:rsid w:val="000B0CF7"/>
    <w:rsid w:val="000B4F96"/>
    <w:rsid w:val="000C528B"/>
    <w:rsid w:val="000E547D"/>
    <w:rsid w:val="000F732C"/>
    <w:rsid w:val="00114A24"/>
    <w:rsid w:val="00116738"/>
    <w:rsid w:val="00122EF3"/>
    <w:rsid w:val="00142F8E"/>
    <w:rsid w:val="00161127"/>
    <w:rsid w:val="00161772"/>
    <w:rsid w:val="00162C2A"/>
    <w:rsid w:val="00164A73"/>
    <w:rsid w:val="001674A0"/>
    <w:rsid w:val="0018312E"/>
    <w:rsid w:val="00193965"/>
    <w:rsid w:val="00193C36"/>
    <w:rsid w:val="00195500"/>
    <w:rsid w:val="001A1BAA"/>
    <w:rsid w:val="001A31AA"/>
    <w:rsid w:val="001B073B"/>
    <w:rsid w:val="001C3E4C"/>
    <w:rsid w:val="001C7F85"/>
    <w:rsid w:val="001E37D7"/>
    <w:rsid w:val="001F4793"/>
    <w:rsid w:val="001F591C"/>
    <w:rsid w:val="001F7979"/>
    <w:rsid w:val="00200EB0"/>
    <w:rsid w:val="002038BE"/>
    <w:rsid w:val="00221086"/>
    <w:rsid w:val="00234A07"/>
    <w:rsid w:val="00251BFF"/>
    <w:rsid w:val="00256176"/>
    <w:rsid w:val="00260866"/>
    <w:rsid w:val="00262C04"/>
    <w:rsid w:val="00283B08"/>
    <w:rsid w:val="00285AB4"/>
    <w:rsid w:val="002B5B91"/>
    <w:rsid w:val="002D2330"/>
    <w:rsid w:val="002D6358"/>
    <w:rsid w:val="002E367F"/>
    <w:rsid w:val="002F236F"/>
    <w:rsid w:val="002F31B7"/>
    <w:rsid w:val="00304E2C"/>
    <w:rsid w:val="00312E38"/>
    <w:rsid w:val="0031673D"/>
    <w:rsid w:val="00322220"/>
    <w:rsid w:val="00324F46"/>
    <w:rsid w:val="0032721E"/>
    <w:rsid w:val="00337538"/>
    <w:rsid w:val="00350067"/>
    <w:rsid w:val="003515EA"/>
    <w:rsid w:val="00361345"/>
    <w:rsid w:val="003775F7"/>
    <w:rsid w:val="003808AC"/>
    <w:rsid w:val="00380CB3"/>
    <w:rsid w:val="0039017A"/>
    <w:rsid w:val="00390DE3"/>
    <w:rsid w:val="00396DCF"/>
    <w:rsid w:val="003A17A6"/>
    <w:rsid w:val="003A216C"/>
    <w:rsid w:val="003A366C"/>
    <w:rsid w:val="003A4191"/>
    <w:rsid w:val="003A5563"/>
    <w:rsid w:val="003A58EF"/>
    <w:rsid w:val="003B0B71"/>
    <w:rsid w:val="003C2EAE"/>
    <w:rsid w:val="003D2B61"/>
    <w:rsid w:val="003E79C9"/>
    <w:rsid w:val="003F14DA"/>
    <w:rsid w:val="003F2119"/>
    <w:rsid w:val="0040269D"/>
    <w:rsid w:val="00404E28"/>
    <w:rsid w:val="004149FD"/>
    <w:rsid w:val="0041504A"/>
    <w:rsid w:val="004169D3"/>
    <w:rsid w:val="004201FE"/>
    <w:rsid w:val="004219A2"/>
    <w:rsid w:val="0042369E"/>
    <w:rsid w:val="00426363"/>
    <w:rsid w:val="00435768"/>
    <w:rsid w:val="00447C64"/>
    <w:rsid w:val="00452D97"/>
    <w:rsid w:val="00464182"/>
    <w:rsid w:val="00466899"/>
    <w:rsid w:val="00472CA7"/>
    <w:rsid w:val="00482D8A"/>
    <w:rsid w:val="00486AA2"/>
    <w:rsid w:val="004874D3"/>
    <w:rsid w:val="00496872"/>
    <w:rsid w:val="004A4A21"/>
    <w:rsid w:val="004A5C2B"/>
    <w:rsid w:val="004B4B9F"/>
    <w:rsid w:val="004C2CBD"/>
    <w:rsid w:val="004C780F"/>
    <w:rsid w:val="004E4771"/>
    <w:rsid w:val="00523C44"/>
    <w:rsid w:val="005401EB"/>
    <w:rsid w:val="00541DF0"/>
    <w:rsid w:val="00554D98"/>
    <w:rsid w:val="0058152E"/>
    <w:rsid w:val="0058759E"/>
    <w:rsid w:val="005A5CF1"/>
    <w:rsid w:val="005B0AB5"/>
    <w:rsid w:val="005B4DE1"/>
    <w:rsid w:val="005C0FF8"/>
    <w:rsid w:val="005D2CF2"/>
    <w:rsid w:val="005E1CC2"/>
    <w:rsid w:val="005F68A1"/>
    <w:rsid w:val="005F6DEF"/>
    <w:rsid w:val="00600E84"/>
    <w:rsid w:val="00601A2E"/>
    <w:rsid w:val="00610135"/>
    <w:rsid w:val="00614635"/>
    <w:rsid w:val="006266F3"/>
    <w:rsid w:val="006543E0"/>
    <w:rsid w:val="006601FD"/>
    <w:rsid w:val="00660BD8"/>
    <w:rsid w:val="00662DDC"/>
    <w:rsid w:val="00671662"/>
    <w:rsid w:val="00693C06"/>
    <w:rsid w:val="00696C4A"/>
    <w:rsid w:val="006A1EB3"/>
    <w:rsid w:val="006A279D"/>
    <w:rsid w:val="006B1827"/>
    <w:rsid w:val="006C224E"/>
    <w:rsid w:val="006C3FCF"/>
    <w:rsid w:val="006D5078"/>
    <w:rsid w:val="006E6EB2"/>
    <w:rsid w:val="006E6EBA"/>
    <w:rsid w:val="006F52C7"/>
    <w:rsid w:val="006F73AE"/>
    <w:rsid w:val="0071572F"/>
    <w:rsid w:val="00722148"/>
    <w:rsid w:val="007221DB"/>
    <w:rsid w:val="00723303"/>
    <w:rsid w:val="00743BB5"/>
    <w:rsid w:val="00746A47"/>
    <w:rsid w:val="0077367D"/>
    <w:rsid w:val="0077687C"/>
    <w:rsid w:val="007869FD"/>
    <w:rsid w:val="0079164B"/>
    <w:rsid w:val="00793C2D"/>
    <w:rsid w:val="007A1C75"/>
    <w:rsid w:val="007A1E23"/>
    <w:rsid w:val="007A3C1D"/>
    <w:rsid w:val="007A737D"/>
    <w:rsid w:val="007A7F01"/>
    <w:rsid w:val="007B5CB4"/>
    <w:rsid w:val="007C2DC7"/>
    <w:rsid w:val="007C386D"/>
    <w:rsid w:val="007C6234"/>
    <w:rsid w:val="007F1EF5"/>
    <w:rsid w:val="007F253A"/>
    <w:rsid w:val="007F5386"/>
    <w:rsid w:val="008120C1"/>
    <w:rsid w:val="00815940"/>
    <w:rsid w:val="00825D71"/>
    <w:rsid w:val="00830A74"/>
    <w:rsid w:val="00834B00"/>
    <w:rsid w:val="008441C6"/>
    <w:rsid w:val="00871DA2"/>
    <w:rsid w:val="00875A84"/>
    <w:rsid w:val="00884266"/>
    <w:rsid w:val="008856BB"/>
    <w:rsid w:val="0088618D"/>
    <w:rsid w:val="008A55AE"/>
    <w:rsid w:val="008E22E2"/>
    <w:rsid w:val="008F16E9"/>
    <w:rsid w:val="008F51D3"/>
    <w:rsid w:val="009075B4"/>
    <w:rsid w:val="00910465"/>
    <w:rsid w:val="0091407B"/>
    <w:rsid w:val="00921F5F"/>
    <w:rsid w:val="00930F27"/>
    <w:rsid w:val="00931E09"/>
    <w:rsid w:val="0094271A"/>
    <w:rsid w:val="009572C2"/>
    <w:rsid w:val="009607B4"/>
    <w:rsid w:val="009625EA"/>
    <w:rsid w:val="00967F44"/>
    <w:rsid w:val="00973EAB"/>
    <w:rsid w:val="00976A7C"/>
    <w:rsid w:val="00976C91"/>
    <w:rsid w:val="00991BCA"/>
    <w:rsid w:val="009B059E"/>
    <w:rsid w:val="009B2C2C"/>
    <w:rsid w:val="009B59B2"/>
    <w:rsid w:val="009B61BB"/>
    <w:rsid w:val="009B7474"/>
    <w:rsid w:val="009D72C6"/>
    <w:rsid w:val="009E7674"/>
    <w:rsid w:val="00A005F4"/>
    <w:rsid w:val="00A03C52"/>
    <w:rsid w:val="00A04572"/>
    <w:rsid w:val="00A1159B"/>
    <w:rsid w:val="00A1677C"/>
    <w:rsid w:val="00A21F8A"/>
    <w:rsid w:val="00A22464"/>
    <w:rsid w:val="00A55841"/>
    <w:rsid w:val="00A63CC8"/>
    <w:rsid w:val="00A70D16"/>
    <w:rsid w:val="00A81CDB"/>
    <w:rsid w:val="00A867FB"/>
    <w:rsid w:val="00A86D63"/>
    <w:rsid w:val="00AB484B"/>
    <w:rsid w:val="00AF0B0E"/>
    <w:rsid w:val="00AF282C"/>
    <w:rsid w:val="00AF3BB4"/>
    <w:rsid w:val="00AF5B14"/>
    <w:rsid w:val="00AF5B7C"/>
    <w:rsid w:val="00B00210"/>
    <w:rsid w:val="00B15D07"/>
    <w:rsid w:val="00B2088D"/>
    <w:rsid w:val="00B20C93"/>
    <w:rsid w:val="00B25944"/>
    <w:rsid w:val="00B2638B"/>
    <w:rsid w:val="00B27098"/>
    <w:rsid w:val="00B35027"/>
    <w:rsid w:val="00B758C7"/>
    <w:rsid w:val="00B96D4D"/>
    <w:rsid w:val="00B978E5"/>
    <w:rsid w:val="00BB1A4A"/>
    <w:rsid w:val="00BC5FB9"/>
    <w:rsid w:val="00BE0405"/>
    <w:rsid w:val="00BE1EB5"/>
    <w:rsid w:val="00BE5185"/>
    <w:rsid w:val="00BF42DB"/>
    <w:rsid w:val="00C200CD"/>
    <w:rsid w:val="00C454C5"/>
    <w:rsid w:val="00C4769D"/>
    <w:rsid w:val="00C4779C"/>
    <w:rsid w:val="00C62ECB"/>
    <w:rsid w:val="00C70D5F"/>
    <w:rsid w:val="00C9589C"/>
    <w:rsid w:val="00C961A0"/>
    <w:rsid w:val="00CA5411"/>
    <w:rsid w:val="00CB54ED"/>
    <w:rsid w:val="00CC21B3"/>
    <w:rsid w:val="00CF2609"/>
    <w:rsid w:val="00CF5057"/>
    <w:rsid w:val="00CF5BDD"/>
    <w:rsid w:val="00CF6070"/>
    <w:rsid w:val="00D01708"/>
    <w:rsid w:val="00D275D3"/>
    <w:rsid w:val="00D516C2"/>
    <w:rsid w:val="00D52C09"/>
    <w:rsid w:val="00D54332"/>
    <w:rsid w:val="00D6121D"/>
    <w:rsid w:val="00D65B00"/>
    <w:rsid w:val="00D67648"/>
    <w:rsid w:val="00D678ED"/>
    <w:rsid w:val="00D71457"/>
    <w:rsid w:val="00D72241"/>
    <w:rsid w:val="00D76936"/>
    <w:rsid w:val="00D81577"/>
    <w:rsid w:val="00D86E5D"/>
    <w:rsid w:val="00D95326"/>
    <w:rsid w:val="00DB4FB4"/>
    <w:rsid w:val="00DC5BA3"/>
    <w:rsid w:val="00DE123D"/>
    <w:rsid w:val="00DE6545"/>
    <w:rsid w:val="00DF6707"/>
    <w:rsid w:val="00DF7202"/>
    <w:rsid w:val="00E13E2A"/>
    <w:rsid w:val="00E20435"/>
    <w:rsid w:val="00E33034"/>
    <w:rsid w:val="00E524E1"/>
    <w:rsid w:val="00E575E8"/>
    <w:rsid w:val="00E61F69"/>
    <w:rsid w:val="00E70F07"/>
    <w:rsid w:val="00E74641"/>
    <w:rsid w:val="00E77AD4"/>
    <w:rsid w:val="00E86D7A"/>
    <w:rsid w:val="00E870F6"/>
    <w:rsid w:val="00E96016"/>
    <w:rsid w:val="00EB5F19"/>
    <w:rsid w:val="00EC250E"/>
    <w:rsid w:val="00EC5D5B"/>
    <w:rsid w:val="00EC5E75"/>
    <w:rsid w:val="00EC6ECD"/>
    <w:rsid w:val="00ED2A63"/>
    <w:rsid w:val="00EE11F9"/>
    <w:rsid w:val="00EE4BDC"/>
    <w:rsid w:val="00EF0D97"/>
    <w:rsid w:val="00EF7042"/>
    <w:rsid w:val="00F06C5A"/>
    <w:rsid w:val="00F200AD"/>
    <w:rsid w:val="00F226A2"/>
    <w:rsid w:val="00F228B1"/>
    <w:rsid w:val="00F40172"/>
    <w:rsid w:val="00F43E7C"/>
    <w:rsid w:val="00F536DE"/>
    <w:rsid w:val="00F57F0D"/>
    <w:rsid w:val="00F716CA"/>
    <w:rsid w:val="00F749CF"/>
    <w:rsid w:val="00F943E0"/>
    <w:rsid w:val="00FA1112"/>
    <w:rsid w:val="00FA5BE1"/>
    <w:rsid w:val="00FB382A"/>
    <w:rsid w:val="00FC063B"/>
    <w:rsid w:val="00FC0BAA"/>
    <w:rsid w:val="00FC45D8"/>
    <w:rsid w:val="00FD1B4C"/>
    <w:rsid w:val="00FD6FED"/>
    <w:rsid w:val="00FE60D9"/>
    <w:rsid w:val="00FF6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B50865D"/>
  <w15:docId w15:val="{0EE0DA49-7CE6-436E-BFEB-94226447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9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uiPriority w:val="99"/>
    <w:qFormat/>
    <w:rsid w:val="00A1677C"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9"/>
    <w:qFormat/>
    <w:rsid w:val="00A1677C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paragraph" w:styleId="Ttulo3">
    <w:name w:val="heading 3"/>
    <w:basedOn w:val="Normal"/>
    <w:next w:val="Normal"/>
    <w:link w:val="Ttulo3Car"/>
    <w:uiPriority w:val="99"/>
    <w:qFormat/>
    <w:rsid w:val="00A1677C"/>
    <w:pPr>
      <w:keepNext/>
      <w:jc w:val="both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rsid w:val="00A1677C"/>
    <w:pPr>
      <w:keepNext/>
      <w:suppressAutoHyphens w:val="0"/>
      <w:outlineLvl w:val="3"/>
    </w:pPr>
    <w:rPr>
      <w:rFonts w:ascii="Arial" w:hAnsi="Arial" w:cs="Arial"/>
      <w:b/>
      <w:bCs/>
      <w:color w:val="FF0000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677C"/>
    <w:pPr>
      <w:keepNext/>
      <w:suppressAutoHyphens w:val="0"/>
      <w:jc w:val="center"/>
      <w:outlineLvl w:val="4"/>
    </w:pPr>
    <w:rPr>
      <w:rFonts w:ascii="Comic Sans MS" w:hAnsi="Comic Sans MS" w:cs="Comic Sans MS"/>
      <w:b/>
      <w:bCs/>
      <w:sz w:val="16"/>
      <w:szCs w:val="16"/>
      <w:lang w:val="es-CO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locked/>
    <w:rsid w:val="00C4779C"/>
    <w:pPr>
      <w:widowControl w:val="0"/>
      <w:suppressAutoHyphens w:val="0"/>
      <w:spacing w:before="240" w:after="60"/>
      <w:outlineLvl w:val="5"/>
    </w:pPr>
    <w:rPr>
      <w:rFonts w:ascii="Calibri" w:hAnsi="Calibri"/>
      <w:b/>
      <w:bCs/>
      <w:snapToGrid w:val="0"/>
      <w:sz w:val="22"/>
      <w:szCs w:val="22"/>
      <w:lang w:val="x-none" w:eastAsia="x-none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7221D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CF5057"/>
    <w:rPr>
      <w:rFonts w:ascii="Cambria" w:hAnsi="Cambria" w:cs="Cambria"/>
      <w:b/>
      <w:bCs/>
      <w:kern w:val="32"/>
      <w:sz w:val="32"/>
      <w:szCs w:val="32"/>
      <w:lang w:eastAsia="ar-SA" w:bidi="ar-SA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CF5057"/>
    <w:rPr>
      <w:rFonts w:ascii="Cambria" w:hAnsi="Cambria" w:cs="Cambria"/>
      <w:b/>
      <w:bCs/>
      <w:i/>
      <w:iCs/>
      <w:sz w:val="28"/>
      <w:szCs w:val="28"/>
      <w:lang w:eastAsia="ar-SA" w:bidi="ar-SA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CF5057"/>
    <w:rPr>
      <w:rFonts w:ascii="Cambria" w:hAnsi="Cambria" w:cs="Cambria"/>
      <w:b/>
      <w:bCs/>
      <w:sz w:val="26"/>
      <w:szCs w:val="26"/>
      <w:lang w:eastAsia="ar-SA" w:bidi="ar-SA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CF5057"/>
    <w:rPr>
      <w:rFonts w:ascii="Calibri" w:hAnsi="Calibri" w:cs="Calibri"/>
      <w:b/>
      <w:bCs/>
      <w:sz w:val="28"/>
      <w:szCs w:val="28"/>
      <w:lang w:eastAsia="ar-SA" w:bidi="ar-SA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CF5057"/>
    <w:rPr>
      <w:rFonts w:ascii="Calibri" w:hAnsi="Calibri" w:cs="Calibri"/>
      <w:b/>
      <w:bCs/>
      <w:i/>
      <w:iCs/>
      <w:sz w:val="26"/>
      <w:szCs w:val="26"/>
      <w:lang w:eastAsia="ar-SA" w:bidi="ar-SA"/>
    </w:rPr>
  </w:style>
  <w:style w:type="character" w:customStyle="1" w:styleId="WW8Num1z0">
    <w:name w:val="WW8Num1z0"/>
    <w:uiPriority w:val="99"/>
    <w:rsid w:val="00A1677C"/>
    <w:rPr>
      <w:rFonts w:ascii="Wingdings" w:hAnsi="Wingdings" w:cs="Wingdings"/>
    </w:rPr>
  </w:style>
  <w:style w:type="character" w:customStyle="1" w:styleId="WW8Num1z1">
    <w:name w:val="WW8Num1z1"/>
    <w:uiPriority w:val="99"/>
    <w:rsid w:val="00A1677C"/>
    <w:rPr>
      <w:rFonts w:ascii="Courier New" w:hAnsi="Courier New" w:cs="Courier New"/>
    </w:rPr>
  </w:style>
  <w:style w:type="character" w:customStyle="1" w:styleId="WW8Num1z3">
    <w:name w:val="WW8Num1z3"/>
    <w:uiPriority w:val="99"/>
    <w:rsid w:val="00A1677C"/>
    <w:rPr>
      <w:rFonts w:ascii="Symbol" w:hAnsi="Symbol" w:cs="Symbol"/>
    </w:rPr>
  </w:style>
  <w:style w:type="character" w:customStyle="1" w:styleId="WW8Num2z0">
    <w:name w:val="WW8Num2z0"/>
    <w:uiPriority w:val="99"/>
    <w:rsid w:val="00A1677C"/>
    <w:rPr>
      <w:rFonts w:ascii="Wingdings" w:hAnsi="Wingdings" w:cs="Wingdings"/>
    </w:rPr>
  </w:style>
  <w:style w:type="character" w:customStyle="1" w:styleId="WW8Num2z1">
    <w:name w:val="WW8Num2z1"/>
    <w:uiPriority w:val="99"/>
    <w:rsid w:val="00A1677C"/>
    <w:rPr>
      <w:rFonts w:ascii="Courier New" w:hAnsi="Courier New" w:cs="Courier New"/>
    </w:rPr>
  </w:style>
  <w:style w:type="character" w:customStyle="1" w:styleId="WW8Num2z3">
    <w:name w:val="WW8Num2z3"/>
    <w:uiPriority w:val="99"/>
    <w:rsid w:val="00A1677C"/>
    <w:rPr>
      <w:rFonts w:ascii="Symbol" w:hAnsi="Symbol" w:cs="Symbol"/>
    </w:rPr>
  </w:style>
  <w:style w:type="character" w:customStyle="1" w:styleId="WW8Num3z0">
    <w:name w:val="WW8Num3z0"/>
    <w:uiPriority w:val="99"/>
    <w:rsid w:val="00A1677C"/>
    <w:rPr>
      <w:rFonts w:ascii="Wingdings" w:hAnsi="Wingdings" w:cs="Wingdings"/>
    </w:rPr>
  </w:style>
  <w:style w:type="character" w:customStyle="1" w:styleId="WW8Num3z1">
    <w:name w:val="WW8Num3z1"/>
    <w:uiPriority w:val="99"/>
    <w:rsid w:val="00A1677C"/>
    <w:rPr>
      <w:rFonts w:ascii="Courier New" w:hAnsi="Courier New" w:cs="Courier New"/>
    </w:rPr>
  </w:style>
  <w:style w:type="character" w:customStyle="1" w:styleId="WW8Num3z3">
    <w:name w:val="WW8Num3z3"/>
    <w:uiPriority w:val="99"/>
    <w:rsid w:val="00A1677C"/>
    <w:rPr>
      <w:rFonts w:ascii="Symbol" w:hAnsi="Symbol" w:cs="Symbol"/>
    </w:rPr>
  </w:style>
  <w:style w:type="character" w:customStyle="1" w:styleId="WW8Num4z0">
    <w:name w:val="WW8Num4z0"/>
    <w:uiPriority w:val="99"/>
    <w:rsid w:val="00A1677C"/>
    <w:rPr>
      <w:rFonts w:ascii="Wingdings" w:hAnsi="Wingdings" w:cs="Wingdings"/>
    </w:rPr>
  </w:style>
  <w:style w:type="character" w:customStyle="1" w:styleId="WW8Num4z1">
    <w:name w:val="WW8Num4z1"/>
    <w:uiPriority w:val="99"/>
    <w:rsid w:val="00A1677C"/>
    <w:rPr>
      <w:rFonts w:ascii="Courier New" w:hAnsi="Courier New" w:cs="Courier New"/>
    </w:rPr>
  </w:style>
  <w:style w:type="character" w:customStyle="1" w:styleId="WW8Num4z3">
    <w:name w:val="WW8Num4z3"/>
    <w:uiPriority w:val="99"/>
    <w:rsid w:val="00A1677C"/>
    <w:rPr>
      <w:rFonts w:ascii="Symbol" w:hAnsi="Symbol" w:cs="Symbol"/>
    </w:rPr>
  </w:style>
  <w:style w:type="character" w:customStyle="1" w:styleId="WW8Num5z0">
    <w:name w:val="WW8Num5z0"/>
    <w:uiPriority w:val="99"/>
    <w:rsid w:val="00A1677C"/>
    <w:rPr>
      <w:rFonts w:ascii="Wingdings" w:hAnsi="Wingdings" w:cs="Wingdings"/>
    </w:rPr>
  </w:style>
  <w:style w:type="character" w:customStyle="1" w:styleId="WW8Num5z1">
    <w:name w:val="WW8Num5z1"/>
    <w:uiPriority w:val="99"/>
    <w:rsid w:val="00A1677C"/>
    <w:rPr>
      <w:rFonts w:ascii="Courier New" w:hAnsi="Courier New" w:cs="Courier New"/>
    </w:rPr>
  </w:style>
  <w:style w:type="character" w:customStyle="1" w:styleId="WW8Num5z3">
    <w:name w:val="WW8Num5z3"/>
    <w:uiPriority w:val="99"/>
    <w:rsid w:val="00A1677C"/>
    <w:rPr>
      <w:rFonts w:ascii="Symbol" w:hAnsi="Symbol" w:cs="Symbol"/>
    </w:rPr>
  </w:style>
  <w:style w:type="character" w:customStyle="1" w:styleId="WW8Num6z0">
    <w:name w:val="WW8Num6z0"/>
    <w:uiPriority w:val="99"/>
    <w:rsid w:val="00A1677C"/>
    <w:rPr>
      <w:rFonts w:ascii="Wingdings" w:hAnsi="Wingdings" w:cs="Wingdings"/>
    </w:rPr>
  </w:style>
  <w:style w:type="character" w:customStyle="1" w:styleId="WW8Num6z1">
    <w:name w:val="WW8Num6z1"/>
    <w:uiPriority w:val="99"/>
    <w:rsid w:val="00A1677C"/>
    <w:rPr>
      <w:rFonts w:ascii="Courier New" w:hAnsi="Courier New" w:cs="Courier New"/>
    </w:rPr>
  </w:style>
  <w:style w:type="character" w:customStyle="1" w:styleId="WW8Num6z3">
    <w:name w:val="WW8Num6z3"/>
    <w:uiPriority w:val="99"/>
    <w:rsid w:val="00A1677C"/>
    <w:rPr>
      <w:rFonts w:ascii="Symbol" w:hAnsi="Symbol" w:cs="Symbol"/>
    </w:rPr>
  </w:style>
  <w:style w:type="character" w:customStyle="1" w:styleId="WW8Num7z0">
    <w:name w:val="WW8Num7z0"/>
    <w:uiPriority w:val="99"/>
    <w:rsid w:val="00A1677C"/>
    <w:rPr>
      <w:rFonts w:ascii="Wingdings" w:hAnsi="Wingdings" w:cs="Wingdings"/>
    </w:rPr>
  </w:style>
  <w:style w:type="character" w:customStyle="1" w:styleId="WW8Num7z1">
    <w:name w:val="WW8Num7z1"/>
    <w:uiPriority w:val="99"/>
    <w:rsid w:val="00A1677C"/>
    <w:rPr>
      <w:rFonts w:ascii="Courier New" w:hAnsi="Courier New" w:cs="Courier New"/>
    </w:rPr>
  </w:style>
  <w:style w:type="character" w:customStyle="1" w:styleId="WW8Num7z3">
    <w:name w:val="WW8Num7z3"/>
    <w:uiPriority w:val="99"/>
    <w:rsid w:val="00A1677C"/>
    <w:rPr>
      <w:rFonts w:ascii="Symbol" w:hAnsi="Symbol" w:cs="Symbol"/>
    </w:rPr>
  </w:style>
  <w:style w:type="character" w:customStyle="1" w:styleId="WW8Num8z0">
    <w:name w:val="WW8Num8z0"/>
    <w:uiPriority w:val="99"/>
    <w:rsid w:val="00A1677C"/>
    <w:rPr>
      <w:rFonts w:ascii="Wingdings" w:hAnsi="Wingdings" w:cs="Wingdings"/>
    </w:rPr>
  </w:style>
  <w:style w:type="character" w:customStyle="1" w:styleId="WW8Num8z1">
    <w:name w:val="WW8Num8z1"/>
    <w:uiPriority w:val="99"/>
    <w:rsid w:val="00A1677C"/>
    <w:rPr>
      <w:rFonts w:ascii="Courier New" w:hAnsi="Courier New" w:cs="Courier New"/>
    </w:rPr>
  </w:style>
  <w:style w:type="character" w:customStyle="1" w:styleId="WW8Num8z3">
    <w:name w:val="WW8Num8z3"/>
    <w:uiPriority w:val="99"/>
    <w:rsid w:val="00A1677C"/>
    <w:rPr>
      <w:rFonts w:ascii="Symbol" w:hAnsi="Symbol" w:cs="Symbol"/>
    </w:rPr>
  </w:style>
  <w:style w:type="character" w:customStyle="1" w:styleId="WW8Num9z0">
    <w:name w:val="WW8Num9z0"/>
    <w:uiPriority w:val="99"/>
    <w:rsid w:val="00A1677C"/>
    <w:rPr>
      <w:rFonts w:ascii="Wingdings" w:hAnsi="Wingdings" w:cs="Wingdings"/>
    </w:rPr>
  </w:style>
  <w:style w:type="character" w:customStyle="1" w:styleId="WW8Num9z1">
    <w:name w:val="WW8Num9z1"/>
    <w:uiPriority w:val="99"/>
    <w:rsid w:val="00A1677C"/>
    <w:rPr>
      <w:rFonts w:ascii="Courier New" w:hAnsi="Courier New" w:cs="Courier New"/>
    </w:rPr>
  </w:style>
  <w:style w:type="character" w:customStyle="1" w:styleId="WW8Num9z3">
    <w:name w:val="WW8Num9z3"/>
    <w:uiPriority w:val="99"/>
    <w:rsid w:val="00A1677C"/>
    <w:rPr>
      <w:rFonts w:ascii="Symbol" w:hAnsi="Symbol" w:cs="Symbol"/>
    </w:rPr>
  </w:style>
  <w:style w:type="character" w:customStyle="1" w:styleId="WW8Num10z0">
    <w:name w:val="WW8Num10z0"/>
    <w:uiPriority w:val="99"/>
    <w:rsid w:val="00A1677C"/>
    <w:rPr>
      <w:rFonts w:ascii="Symbol" w:hAnsi="Symbol" w:cs="Symbol"/>
    </w:rPr>
  </w:style>
  <w:style w:type="character" w:customStyle="1" w:styleId="WW8Num10z1">
    <w:name w:val="WW8Num10z1"/>
    <w:uiPriority w:val="99"/>
    <w:rsid w:val="00A1677C"/>
    <w:rPr>
      <w:rFonts w:ascii="Courier New" w:hAnsi="Courier New" w:cs="Courier New"/>
    </w:rPr>
  </w:style>
  <w:style w:type="character" w:customStyle="1" w:styleId="WW8Num10z2">
    <w:name w:val="WW8Num10z2"/>
    <w:uiPriority w:val="99"/>
    <w:rsid w:val="00A1677C"/>
    <w:rPr>
      <w:rFonts w:ascii="Wingdings" w:hAnsi="Wingdings" w:cs="Wingdings"/>
    </w:rPr>
  </w:style>
  <w:style w:type="character" w:customStyle="1" w:styleId="Fuentedeprrafopredeter1">
    <w:name w:val="Fuente de párrafo predeter.1"/>
    <w:uiPriority w:val="99"/>
    <w:rsid w:val="00A1677C"/>
  </w:style>
  <w:style w:type="paragraph" w:customStyle="1" w:styleId="Encabezado1">
    <w:name w:val="Encabezado1"/>
    <w:basedOn w:val="Normal"/>
    <w:next w:val="Textoindependiente"/>
    <w:uiPriority w:val="99"/>
    <w:rsid w:val="00A1677C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rsid w:val="00A1677C"/>
    <w:pPr>
      <w:spacing w:line="36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CF5057"/>
    <w:rPr>
      <w:sz w:val="24"/>
      <w:szCs w:val="24"/>
      <w:lang w:eastAsia="ar-SA" w:bidi="ar-SA"/>
    </w:rPr>
  </w:style>
  <w:style w:type="paragraph" w:styleId="Lista">
    <w:name w:val="List"/>
    <w:basedOn w:val="Textoindependiente"/>
    <w:uiPriority w:val="99"/>
    <w:rsid w:val="00A1677C"/>
  </w:style>
  <w:style w:type="paragraph" w:customStyle="1" w:styleId="Etiqueta">
    <w:name w:val="Etiqueta"/>
    <w:basedOn w:val="Normal"/>
    <w:uiPriority w:val="99"/>
    <w:rsid w:val="00A1677C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uiPriority w:val="99"/>
    <w:rsid w:val="00A1677C"/>
    <w:pPr>
      <w:suppressLineNumbers/>
    </w:pPr>
  </w:style>
  <w:style w:type="paragraph" w:styleId="Encabezado">
    <w:name w:val="header"/>
    <w:aliases w:val="Car"/>
    <w:basedOn w:val="Normal"/>
    <w:link w:val="EncabezadoCar"/>
    <w:uiPriority w:val="99"/>
    <w:rsid w:val="00A1677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Car Car"/>
    <w:basedOn w:val="Fuentedeprrafopredeter"/>
    <w:link w:val="Encabezado"/>
    <w:uiPriority w:val="99"/>
    <w:locked/>
    <w:rsid w:val="00CF5057"/>
    <w:rPr>
      <w:sz w:val="24"/>
      <w:szCs w:val="24"/>
      <w:lang w:eastAsia="ar-SA" w:bidi="ar-SA"/>
    </w:rPr>
  </w:style>
  <w:style w:type="paragraph" w:styleId="Piedepgina">
    <w:name w:val="footer"/>
    <w:basedOn w:val="Normal"/>
    <w:link w:val="PiedepginaCar"/>
    <w:uiPriority w:val="99"/>
    <w:rsid w:val="00A167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CF5057"/>
    <w:rPr>
      <w:sz w:val="24"/>
      <w:szCs w:val="24"/>
      <w:lang w:eastAsia="ar-SA" w:bidi="ar-SA"/>
    </w:rPr>
  </w:style>
  <w:style w:type="paragraph" w:customStyle="1" w:styleId="Contenidodelatabla">
    <w:name w:val="Contenido de la tabla"/>
    <w:basedOn w:val="Normal"/>
    <w:uiPriority w:val="99"/>
    <w:rsid w:val="00A1677C"/>
    <w:pPr>
      <w:suppressLineNumbers/>
    </w:pPr>
  </w:style>
  <w:style w:type="paragraph" w:customStyle="1" w:styleId="Encabezadodelatabla">
    <w:name w:val="Encabezado de la tabla"/>
    <w:basedOn w:val="Contenidodelatabla"/>
    <w:uiPriority w:val="99"/>
    <w:rsid w:val="00A1677C"/>
    <w:pPr>
      <w:jc w:val="center"/>
    </w:pPr>
    <w:rPr>
      <w:b/>
      <w:bCs/>
    </w:rPr>
  </w:style>
  <w:style w:type="paragraph" w:styleId="Sangradetextonormal">
    <w:name w:val="Body Text Indent"/>
    <w:basedOn w:val="Normal"/>
    <w:link w:val="SangradetextonormalCar"/>
    <w:uiPriority w:val="99"/>
    <w:rsid w:val="00A1677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CF5057"/>
    <w:rPr>
      <w:sz w:val="24"/>
      <w:szCs w:val="24"/>
      <w:lang w:eastAsia="ar-SA" w:bidi="ar-SA"/>
    </w:rPr>
  </w:style>
  <w:style w:type="character" w:styleId="Nmerodepgina">
    <w:name w:val="page number"/>
    <w:basedOn w:val="Fuentedeprrafopredeter"/>
    <w:uiPriority w:val="99"/>
    <w:rsid w:val="00A1677C"/>
  </w:style>
  <w:style w:type="paragraph" w:styleId="Sangra2detindependiente">
    <w:name w:val="Body Text Indent 2"/>
    <w:basedOn w:val="Normal"/>
    <w:link w:val="Sangra2detindependienteCar"/>
    <w:uiPriority w:val="99"/>
    <w:rsid w:val="00CA541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CA5411"/>
    <w:rPr>
      <w:sz w:val="24"/>
      <w:szCs w:val="24"/>
      <w:lang w:eastAsia="ar-SA" w:bidi="ar-SA"/>
    </w:rPr>
  </w:style>
  <w:style w:type="paragraph" w:styleId="Textodeglobo">
    <w:name w:val="Balloon Text"/>
    <w:basedOn w:val="Normal"/>
    <w:link w:val="TextodegloboCar"/>
    <w:uiPriority w:val="99"/>
    <w:semiHidden/>
    <w:rsid w:val="00312E3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312E38"/>
    <w:rPr>
      <w:rFonts w:ascii="Tahoma" w:hAnsi="Tahoma" w:cs="Tahoma"/>
      <w:sz w:val="16"/>
      <w:szCs w:val="16"/>
      <w:lang w:eastAsia="ar-SA" w:bidi="ar-SA"/>
    </w:rPr>
  </w:style>
  <w:style w:type="paragraph" w:styleId="Ttulo">
    <w:name w:val="Title"/>
    <w:basedOn w:val="Normal"/>
    <w:link w:val="TtuloCar"/>
    <w:uiPriority w:val="99"/>
    <w:qFormat/>
    <w:rsid w:val="00F57F0D"/>
    <w:pPr>
      <w:suppressAutoHyphens w:val="0"/>
      <w:jc w:val="center"/>
    </w:pPr>
    <w:rPr>
      <w:sz w:val="32"/>
      <w:szCs w:val="32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99"/>
    <w:locked/>
    <w:rsid w:val="00F57F0D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092269"/>
    <w:pPr>
      <w:ind w:left="720"/>
    </w:pPr>
  </w:style>
  <w:style w:type="character" w:styleId="Hipervnculo">
    <w:name w:val="Hyperlink"/>
    <w:basedOn w:val="Fuentedeprrafopredeter"/>
    <w:uiPriority w:val="99"/>
    <w:rsid w:val="00BE1EB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8152E"/>
    <w:pPr>
      <w:suppressAutoHyphens w:val="0"/>
      <w:spacing w:before="100" w:beforeAutospacing="1" w:after="100" w:afterAutospacing="1"/>
    </w:pPr>
    <w:rPr>
      <w:lang w:eastAsia="es-ES"/>
    </w:rPr>
  </w:style>
  <w:style w:type="character" w:customStyle="1" w:styleId="Ttulo9Car">
    <w:name w:val="Título 9 Car"/>
    <w:basedOn w:val="Fuentedeprrafopredeter"/>
    <w:link w:val="Ttulo9"/>
    <w:semiHidden/>
    <w:rsid w:val="007221DB"/>
    <w:rPr>
      <w:rFonts w:asciiTheme="majorHAnsi" w:eastAsiaTheme="majorEastAsia" w:hAnsiTheme="majorHAnsi" w:cstheme="majorBidi"/>
      <w:sz w:val="22"/>
      <w:szCs w:val="22"/>
      <w:lang w:val="es-ES" w:eastAsia="ar-SA"/>
    </w:rPr>
  </w:style>
  <w:style w:type="character" w:styleId="Hipervnculovisitado">
    <w:name w:val="FollowedHyperlink"/>
    <w:basedOn w:val="Fuentedeprrafopredeter"/>
    <w:uiPriority w:val="99"/>
    <w:semiHidden/>
    <w:unhideWhenUsed/>
    <w:rsid w:val="009D72C6"/>
    <w:rPr>
      <w:color w:val="800080" w:themeColor="followed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rsid w:val="00C4779C"/>
    <w:rPr>
      <w:rFonts w:ascii="Calibri" w:hAnsi="Calibri"/>
      <w:b/>
      <w:bCs/>
      <w:snapToGrid w:val="0"/>
      <w:sz w:val="22"/>
      <w:szCs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4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55966-BD53-49FE-9CC1-CD769F93B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COMANDO DE INSTITUTOS MILITARES</vt:lpstr>
    </vt:vector>
  </TitlesOfParts>
  <Company>The houze!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DE INSTITUTOS MILITARES</dc:title>
  <dc:subject/>
  <dc:creator>MOSHE</dc:creator>
  <cp:keywords/>
  <dc:description/>
  <cp:lastModifiedBy>HP</cp:lastModifiedBy>
  <cp:revision>7</cp:revision>
  <cp:lastPrinted>2017-05-25T13:32:00Z</cp:lastPrinted>
  <dcterms:created xsi:type="dcterms:W3CDTF">2020-03-25T22:20:00Z</dcterms:created>
  <dcterms:modified xsi:type="dcterms:W3CDTF">2024-08-26T22:11:00Z</dcterms:modified>
</cp:coreProperties>
</file>