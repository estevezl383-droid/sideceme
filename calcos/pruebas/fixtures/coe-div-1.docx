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idowControl w:val="0"/>
        <w:jc w:val="left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FCAMT.</w:t>
      </w:r>
    </w:p>
    <w:p>
      <w:pPr>
        <w:widowControl w:val="0"/>
        <w:tabs>
          <w:tab w:val="left" w:pos="6800"/>
        </w:tabs>
        <w:jc w:val="left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ECEME</w:t>
        <w:tab/>
        <w:t xml:space="preserve">CG. ORURO, D-80 (0800)</w:t>
      </w:r>
    </w:p>
    <w:p>
      <w:pPr>
        <w:widowControl w:val="0"/>
        <w:jc w:val="left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SAC./EJ.MIL.</w:t>
      </w:r>
    </w:p>
    <w:p>
      <w:pPr>
        <w:widowControl w:val="0"/>
        <w:jc w:val="left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Nº 008/PGG. </w:t>
      </w:r>
    </w:p>
    <w:p w14:paraId="51B3E441" w14:textId="77777777" w:rsidR="00DF6707" w:rsidRDefault="00DF6707" w:rsidP="0032721E">
      <w:pPr>
        <w:ind w:left="708" w:firstLine="708"/>
        <w:jc w:val="both"/>
        <w:rPr>
          <w:rFonts w:ascii="Arial" w:hAnsi="Arial" w:cs="Arial"/>
          <w:b/>
          <w:bCs/>
        </w:rPr>
      </w:pPr>
    </w:p>
    <w:p w14:paraId="7D486228" w14:textId="398546B7" w:rsidR="00B35027" w:rsidRPr="00F716CA" w:rsidRDefault="00162C2A" w:rsidP="00EC5D5B">
      <w:pPr>
        <w:ind w:left="3402" w:right="246" w:hanging="2552"/>
        <w:jc w:val="both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APÉNDICE “7” (COE de la DIV-1) AL ANEXO “C” (Resumen de Personal) AL TEMA BASE “DIAMANTE”</w:t>
      </w:r>
    </w:p>
    <w:p w14:paraId="5CEAA2D9" w14:textId="77777777" w:rsidR="0094271A" w:rsidRDefault="0094271A" w:rsidP="0032721E">
      <w:pPr>
        <w:jc w:val="both"/>
        <w:rPr>
          <w:rFonts w:ascii="Arial" w:hAnsi="Arial" w:cs="Arial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97"/>
        <w:gridCol w:w="1928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37"/>
      </w:tblGrid>
      <w:tr>
        <w:trPr>
          <w:tblHeader w:val="true"/>
        </w:trPr>
        <w:tc>
          <w:tcPr>
            <w:tcW w:type="dxa" w:w="1928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CLASE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CMDO.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COMP. CYS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RI-17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RI-29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RI-31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ERM-1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RAC-1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COMP. AT-1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SECC. AA-1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COMP. ING. COMB-1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SEC. COM-1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BAT. LOG-I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COMP. PM-1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SEC. IM-1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TOTAL</w:t>
            </w:r>
          </w:p>
        </w:tc>
      </w:tr>
      <w:tr>
        <w:tc>
          <w:tcPr>
            <w:tcW w:type="dxa" w:w="397"/>
            <w:vMerge w:val="restart"/>
            <w:vAlign w:val="center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PERSONAL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GENERALES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OO.SUP.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19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OO.SUB.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174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SOF. SGTOS.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25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556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SOLDADOS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115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640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640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640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200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35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115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194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2820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3"/>
              </w:rPr>
              <w:t>TOTAL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40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130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760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760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760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110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280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110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50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150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70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280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35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35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3570</w:t>
            </w:r>
          </w:p>
        </w:tc>
      </w:tr>
      <w:tr>
        <w:tc>
          <w:tcPr>
            <w:tcW w:type="dxa" w:w="397"/>
            <w:vMerge w:val="restart"/>
            <w:vAlign w:val="center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ARMAMENTO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PISTOLA 9 mm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362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FUSIL GALIL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730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730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730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103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260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141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2843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FUSIL M16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127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264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533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FUSIL CON MIRA TELESC.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22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66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AMET. .50 M2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31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CARL GUSTAF 84 mm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39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MISIL AT MSS-1.2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8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MORT. 60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27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MORT. 81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18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OBÚS 105 M101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12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MANPADS RBS-70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LANZA GASES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8</w:t>
            </w:r>
          </w:p>
        </w:tc>
      </w:tr>
      <w:tr>
        <w:tc>
          <w:tcPr>
            <w:tcW w:type="dxa" w:w="397"/>
            <w:vMerge w:val="restart"/>
            <w:vAlign w:val="center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VEHÍCULOS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VC-TQ CASCAVEL EE-9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VBTP URUTU EE-11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4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VUG ¼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4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VUG ¾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115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VUG 2.5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157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VUE-AMB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10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VUE-CIS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13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VUE-TAL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VUE CARG. FRONT.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VOLQUETA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4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MOTOS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14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AR-AGU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18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AR-COC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16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DRON TÁCTICO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</w:t>
            </w:r>
          </w:p>
        </w:tc>
      </w:tr>
      <w:tr>
        <w:tc>
          <w:tcPr>
            <w:tcW w:type="dxa" w:w="397"/>
            <w:vMerge w:val="restart"/>
            <w:vAlign w:val="center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EQUIPO ESPECIAL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DETECTOR MINAS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12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EQ. DEMOL.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5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EQ. PARA OBSTÁC.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4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BOMBA AGUA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</w:t>
            </w:r>
          </w:p>
        </w:tc>
      </w:tr>
      <w:tr>
        <w:tc>
          <w:tcPr>
            <w:tcW w:type="dxa" w:w="80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EQ. PURIF. AGUA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5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</w:t>
            </w:r>
          </w:p>
        </w:tc>
      </w:tr>
    </w:tbl>
    <w:p w14:paraId="3AD4366D" w14:textId="77777777" w:rsidR="00A21F8A" w:rsidRDefault="00A21F8A" w:rsidP="004B4B9F">
      <w:pPr>
        <w:spacing w:before="48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DIRECTOR DEL EJERCICIO</w:t>
      </w:r>
    </w:p>
    <w:p w14:paraId="7D8FE9E9" w14:textId="77777777" w:rsidR="001F7979" w:rsidRDefault="001F7979" w:rsidP="001F7979">
      <w:pPr>
        <w:shd w:val="clear" w:color="auto" w:fill="FFFFFF"/>
        <w:jc w:val="both"/>
        <w:rPr>
          <w:rFonts w:ascii="Arial" w:hAnsi="Arial" w:cs="Arial"/>
          <w:bCs/>
          <w:lang w:eastAsia="ko-KR"/>
        </w:rPr>
      </w:pPr>
      <w:r w:rsidRPr="002831D1">
        <w:rPr>
          <w:rFonts w:ascii="Arial" w:hAnsi="Arial" w:cs="Arial"/>
        </w:rPr>
        <w:t xml:space="preserve">SHMM.</w:t>
      </w:r>
    </w:p>
    <w:p w14:paraId="71AC6228" w14:textId="77777777" w:rsidR="0094271A" w:rsidRPr="00F716CA" w:rsidRDefault="0094271A" w:rsidP="00FE60D9">
      <w:pPr>
        <w:shd w:val="clear" w:color="auto" w:fill="FFFFFF"/>
        <w:jc w:val="both"/>
        <w:rPr>
          <w:rFonts w:ascii="Arial" w:hAnsi="Arial" w:cs="Arial"/>
        </w:rPr>
      </w:pPr>
      <w:bookmarkStart w:id="0" w:name="_GoBack"/>
      <w:bookmarkEnd w:id="0"/>
    </w:p>
    <w:sectPr w:rsidR="0094271A" w:rsidRPr="00F716CA" w:rsidSect="00EC5D5B">
      <w:headerReference w:type="default" r:id="rId9"/>
      <w:footerReference w:type="default" r:id="rId10"/>
      <w:footnotePr>
        <w:pos w:val="beneathText"/>
      </w:footnotePr>
      <w:pgSz w:w="15840" w:h="12240" w:orient="landscape" w:code="1"/>
      <w:pgMar w:top="1134" w:right="1134" w:bottom="851" w:left="993" w:header="567" w:footer="2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2AE00C" w14:textId="77777777" w:rsidR="00193965" w:rsidRDefault="00193965">
      <w:r>
        <w:separator/>
      </w:r>
    </w:p>
  </w:endnote>
  <w:endnote w:type="continuationSeparator" w:id="0">
    <w:p w14:paraId="1088A417" w14:textId="77777777" w:rsidR="00193965" w:rsidRDefault="00193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69585C" w14:textId="77777777" w:rsidR="0094271A" w:rsidRPr="000012D9" w:rsidRDefault="0094271A" w:rsidP="001E37D7">
    <w:pPr>
      <w:tabs>
        <w:tab w:val="center" w:pos="4535"/>
        <w:tab w:val="left" w:pos="4646"/>
      </w:tabs>
      <w:jc w:val="center"/>
      <w:rPr>
        <w:rFonts w:ascii="Arial" w:hAnsi="Arial" w:cs="Arial"/>
        <w:b/>
        <w:bCs/>
        <w:lang w:val="pt-BR"/>
      </w:rPr>
    </w:pPr>
    <w:r w:rsidRPr="000012D9">
      <w:rPr>
        <w:rStyle w:val="Nmerodepgina"/>
        <w:rFonts w:ascii="Arial" w:hAnsi="Arial" w:cs="Arial"/>
        <w:b/>
        <w:bCs/>
        <w:lang w:val="pt-BR"/>
      </w:rPr>
      <w:t>RESERVADO</w:t>
    </w:r>
  </w:p>
  <w:p w14:paraId="196FA3A8" w14:textId="7BF0550B" w:rsidR="0094271A" w:rsidRPr="00A867FB" w:rsidRDefault="004A5C2B">
    <w:pPr>
      <w:pStyle w:val="Piedepgina"/>
      <w:jc w:val="center"/>
      <w:rPr>
        <w:rFonts w:ascii="Arial" w:hAnsi="Arial" w:cs="Arial"/>
        <w:b/>
        <w:bCs/>
      </w:rPr>
    </w:pPr>
    <w:r w:rsidRPr="00A867FB">
      <w:rPr>
        <w:rFonts w:ascii="Arial" w:hAnsi="Arial" w:cs="Arial"/>
        <w:b/>
        <w:bCs/>
      </w:rPr>
      <w:fldChar w:fldCharType="begin"/>
    </w:r>
    <w:r w:rsidR="0094271A" w:rsidRPr="00A867FB">
      <w:rPr>
        <w:rFonts w:ascii="Arial" w:hAnsi="Arial" w:cs="Arial"/>
        <w:b/>
        <w:bCs/>
      </w:rPr>
      <w:instrText xml:space="preserve"> PAGE </w:instrText>
    </w:r>
    <w:r w:rsidRPr="00A867FB">
      <w:rPr>
        <w:rFonts w:ascii="Arial" w:hAnsi="Arial" w:cs="Arial"/>
        <w:b/>
        <w:bCs/>
      </w:rPr>
      <w:fldChar w:fldCharType="separate"/>
    </w:r>
    <w:r w:rsidR="001F7979">
      <w:rPr>
        <w:rFonts w:ascii="Arial" w:hAnsi="Arial" w:cs="Arial"/>
        <w:b/>
        <w:bCs/>
        <w:noProof/>
      </w:rPr>
      <w:t>1</w:t>
    </w:r>
    <w:r w:rsidRPr="00A867FB">
      <w:rPr>
        <w:rFonts w:ascii="Arial" w:hAnsi="Arial" w:cs="Arial"/>
        <w:b/>
        <w:bCs/>
      </w:rPr>
      <w:fldChar w:fldCharType="end"/>
    </w:r>
    <w:r w:rsidR="0094271A" w:rsidRPr="00A867FB">
      <w:rPr>
        <w:rFonts w:ascii="Arial" w:hAnsi="Arial" w:cs="Arial"/>
        <w:b/>
        <w:bCs/>
      </w:rPr>
      <w:t xml:space="preserve"> - </w:t>
    </w:r>
    <w:r w:rsidRPr="00A867FB">
      <w:rPr>
        <w:rStyle w:val="Nmerodepgina"/>
        <w:rFonts w:ascii="Arial" w:hAnsi="Arial" w:cs="Arial"/>
        <w:b/>
        <w:bCs/>
      </w:rPr>
      <w:fldChar w:fldCharType="begin"/>
    </w:r>
    <w:r w:rsidR="0094271A" w:rsidRPr="00A867FB">
      <w:rPr>
        <w:rStyle w:val="Nmerodepgina"/>
        <w:rFonts w:ascii="Arial" w:hAnsi="Arial" w:cs="Arial"/>
        <w:b/>
        <w:bCs/>
      </w:rPr>
      <w:instrText xml:space="preserve"> NUMPAGES </w:instrText>
    </w:r>
    <w:r w:rsidRPr="00A867FB">
      <w:rPr>
        <w:rStyle w:val="Nmerodepgina"/>
        <w:rFonts w:ascii="Arial" w:hAnsi="Arial" w:cs="Arial"/>
        <w:b/>
        <w:bCs/>
      </w:rPr>
      <w:fldChar w:fldCharType="separate"/>
    </w:r>
    <w:r w:rsidR="001F7979">
      <w:rPr>
        <w:rStyle w:val="Nmerodepgina"/>
        <w:rFonts w:ascii="Arial" w:hAnsi="Arial" w:cs="Arial"/>
        <w:b/>
        <w:bCs/>
        <w:noProof/>
      </w:rPr>
      <w:t>1</w:t>
    </w:r>
    <w:r w:rsidRPr="00A867FB">
      <w:rPr>
        <w:rStyle w:val="Nmerodepgina"/>
        <w:rFonts w:ascii="Arial" w:hAnsi="Arial" w:cs="Arial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FD7A8A" w14:textId="77777777" w:rsidR="00193965" w:rsidRDefault="00193965">
      <w:r>
        <w:separator/>
      </w:r>
    </w:p>
  </w:footnote>
  <w:footnote w:type="continuationSeparator" w:id="0">
    <w:p w14:paraId="331D8C3A" w14:textId="77777777" w:rsidR="00193965" w:rsidRDefault="00193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A63D49" w14:textId="77777777" w:rsidR="0079164B" w:rsidRPr="00AC3868" w:rsidRDefault="0079164B" w:rsidP="0079164B">
    <w:pPr>
      <w:jc w:val="center"/>
      <w:rPr>
        <w:rFonts w:ascii="Arial" w:hAnsi="Arial" w:cs="Arial"/>
        <w:b/>
        <w:bCs/>
        <w:lang w:val="pt-BR"/>
      </w:rPr>
    </w:pPr>
    <w:r w:rsidRPr="00AC3868">
      <w:rPr>
        <w:rStyle w:val="Nmerodepgina"/>
        <w:rFonts w:ascii="Arial" w:hAnsi="Arial" w:cs="Arial"/>
        <w:b/>
        <w:bCs/>
        <w:lang w:val="pt-BR"/>
      </w:rPr>
      <w:t>RESERVADO</w:t>
    </w:r>
  </w:p>
  <w:p>
    <w:pPr>
      <w:pBdr>
        <w:bottom w:val="single" w:sz="12" w:space="1" w:color="000000"/>
      </w:pBdr>
      <w:tabs>
        <w:tab w:val="clear" w:pos="4252"/>
        <w:tab w:val="clear" w:pos="8504"/>
        <w:tab w:val="right" w:pos="13713"/>
      </w:tabs>
      <w:ind w:left="0" w:right="0"/>
      <w:jc w:val="left"/>
      <w:rPr>
        <w:rFonts w:ascii="Arial" w:hAnsi="Arial" w:cs="Arial"/>
        <w:b/>
        <w:bCs/>
      </w:rPr>
    </w:pPr>
    <w:r>
      <w:rPr>
        <w:rFonts w:ascii="Arial" w:hAnsi="Arial" w:cs="Arial"/>
        <w:b/>
        <w:bCs/>
        <w:sz w:val="24"/>
        <w:szCs w:val="24"/>
        <w:lang w:val="es-ES"/>
      </w:rPr>
      <w:t xml:space="preserve">ECEME  2026</w:t>
    </w:r>
    <w:r>
      <w:rPr>
        <w:rFonts w:ascii="Arial" w:hAnsi="Arial" w:cs="Arial"/>
        <w:b/>
        <w:bCs/>
        <w:sz w:val="24"/>
        <w:szCs w:val="24"/>
        <w:lang w:val="es-ES"/>
      </w:rPr>
      <w:tab/>
      <w:t xml:space="preserve">EJERCICIO  “DIAMANTE”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singleLevel"/>
    <w:tmpl w:val="00000005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5" w15:restartNumberingAfterBreak="0">
    <w:nsid w:val="00000006"/>
    <w:multiLevelType w:val="singleLevel"/>
    <w:tmpl w:val="00000006"/>
    <w:name w:val="WW8Num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6" w15:restartNumberingAfterBreak="0">
    <w:nsid w:val="00000007"/>
    <w:multiLevelType w:val="singleLevel"/>
    <w:tmpl w:val="00000007"/>
    <w:name w:val="WW8Num9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7" w15:restartNumberingAfterBreak="0">
    <w:nsid w:val="00000008"/>
    <w:multiLevelType w:val="singleLevel"/>
    <w:tmpl w:val="00000008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9" w15:restartNumberingAfterBreak="0">
    <w:nsid w:val="01C80D21"/>
    <w:multiLevelType w:val="hybridMultilevel"/>
    <w:tmpl w:val="F75E7DF4"/>
    <w:lvl w:ilvl="0" w:tplc="B2F8621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A8F09D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1D8CA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F6CBA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B423A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CEE4D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E23A83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9C421E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A86AC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43B7251"/>
    <w:multiLevelType w:val="hybridMultilevel"/>
    <w:tmpl w:val="98AEB7BC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cs="Symbol" w:hint="default"/>
      </w:rPr>
    </w:lvl>
    <w:lvl w:ilvl="1" w:tplc="0C0A000D">
      <w:start w:val="1"/>
      <w:numFmt w:val="bullet"/>
      <w:lvlText w:val=""/>
      <w:lvlJc w:val="left"/>
      <w:pPr>
        <w:tabs>
          <w:tab w:val="num" w:pos="540"/>
        </w:tabs>
        <w:ind w:left="540" w:hanging="360"/>
      </w:pPr>
      <w:rPr>
        <w:rFonts w:ascii="Wingdings" w:hAnsi="Wingdings" w:cs="Wingdings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1" w15:restartNumberingAfterBreak="0">
    <w:nsid w:val="0CA83D44"/>
    <w:multiLevelType w:val="hybridMultilevel"/>
    <w:tmpl w:val="4FB094E8"/>
    <w:lvl w:ilvl="0" w:tplc="8228B61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4BC6766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2688A2A8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cs="Wingdings" w:hint="default"/>
      </w:rPr>
    </w:lvl>
    <w:lvl w:ilvl="3" w:tplc="76528AD8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4" w:tplc="08563C86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3E42C176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cs="Wingdings" w:hint="default"/>
      </w:rPr>
    </w:lvl>
    <w:lvl w:ilvl="6" w:tplc="811E0134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cs="Symbol" w:hint="default"/>
      </w:rPr>
    </w:lvl>
    <w:lvl w:ilvl="7" w:tplc="873817FC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8B08341A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1465909"/>
    <w:multiLevelType w:val="hybridMultilevel"/>
    <w:tmpl w:val="F5567E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4F0561B"/>
    <w:multiLevelType w:val="hybridMultilevel"/>
    <w:tmpl w:val="0E923DD0"/>
    <w:lvl w:ilvl="0" w:tplc="C106816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3542C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24AA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4A982A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0E2F0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A4E38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A103D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9F2828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BC671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8824E7E"/>
    <w:multiLevelType w:val="hybridMultilevel"/>
    <w:tmpl w:val="83049D24"/>
    <w:lvl w:ilvl="0" w:tplc="51CC5A3E">
      <w:start w:val="13"/>
      <w:numFmt w:val="bullet"/>
      <w:lvlText w:val="-"/>
      <w:lvlJc w:val="left"/>
      <w:pPr>
        <w:ind w:left="341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06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78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0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2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4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6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8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01" w:hanging="360"/>
      </w:pPr>
      <w:rPr>
        <w:rFonts w:ascii="Wingdings" w:hAnsi="Wingdings" w:hint="default"/>
      </w:rPr>
    </w:lvl>
  </w:abstractNum>
  <w:abstractNum w:abstractNumId="15" w15:restartNumberingAfterBreak="0">
    <w:nsid w:val="2E9A0196"/>
    <w:multiLevelType w:val="hybridMultilevel"/>
    <w:tmpl w:val="1D48D8F4"/>
    <w:lvl w:ilvl="0" w:tplc="2D6625A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E1B6BA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1F8EC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B93E16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1F2D6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A0B0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BFC50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75F841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4BE11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FA752E2"/>
    <w:multiLevelType w:val="hybridMultilevel"/>
    <w:tmpl w:val="489E5DDE"/>
    <w:lvl w:ilvl="0" w:tplc="98A8EA76">
      <w:start w:val="1"/>
      <w:numFmt w:val="lowerLetter"/>
      <w:lvlText w:val="%1)"/>
      <w:lvlJc w:val="left"/>
      <w:pPr>
        <w:ind w:left="2628" w:hanging="360"/>
      </w:pPr>
      <w:rPr>
        <w:rFonts w:ascii="Arial" w:hAnsi="Arial" w:cs="Arial"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3348" w:hanging="360"/>
      </w:pPr>
    </w:lvl>
    <w:lvl w:ilvl="2" w:tplc="080A001B" w:tentative="1">
      <w:start w:val="1"/>
      <w:numFmt w:val="lowerRoman"/>
      <w:lvlText w:val="%3."/>
      <w:lvlJc w:val="right"/>
      <w:pPr>
        <w:ind w:left="4068" w:hanging="180"/>
      </w:pPr>
    </w:lvl>
    <w:lvl w:ilvl="3" w:tplc="080A000F" w:tentative="1">
      <w:start w:val="1"/>
      <w:numFmt w:val="decimal"/>
      <w:lvlText w:val="%4."/>
      <w:lvlJc w:val="left"/>
      <w:pPr>
        <w:ind w:left="4788" w:hanging="360"/>
      </w:pPr>
    </w:lvl>
    <w:lvl w:ilvl="4" w:tplc="080A0019" w:tentative="1">
      <w:start w:val="1"/>
      <w:numFmt w:val="lowerLetter"/>
      <w:lvlText w:val="%5."/>
      <w:lvlJc w:val="left"/>
      <w:pPr>
        <w:ind w:left="5508" w:hanging="360"/>
      </w:pPr>
    </w:lvl>
    <w:lvl w:ilvl="5" w:tplc="080A001B" w:tentative="1">
      <w:start w:val="1"/>
      <w:numFmt w:val="lowerRoman"/>
      <w:lvlText w:val="%6."/>
      <w:lvlJc w:val="right"/>
      <w:pPr>
        <w:ind w:left="6228" w:hanging="180"/>
      </w:pPr>
    </w:lvl>
    <w:lvl w:ilvl="6" w:tplc="080A000F" w:tentative="1">
      <w:start w:val="1"/>
      <w:numFmt w:val="decimal"/>
      <w:lvlText w:val="%7."/>
      <w:lvlJc w:val="left"/>
      <w:pPr>
        <w:ind w:left="6948" w:hanging="360"/>
      </w:pPr>
    </w:lvl>
    <w:lvl w:ilvl="7" w:tplc="080A0019" w:tentative="1">
      <w:start w:val="1"/>
      <w:numFmt w:val="lowerLetter"/>
      <w:lvlText w:val="%8."/>
      <w:lvlJc w:val="left"/>
      <w:pPr>
        <w:ind w:left="7668" w:hanging="360"/>
      </w:pPr>
    </w:lvl>
    <w:lvl w:ilvl="8" w:tplc="080A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7" w15:restartNumberingAfterBreak="0">
    <w:nsid w:val="33CC4834"/>
    <w:multiLevelType w:val="hybridMultilevel"/>
    <w:tmpl w:val="7EFC06BA"/>
    <w:lvl w:ilvl="0" w:tplc="4ED6E40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ACC238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16E8A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892E2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939C45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4B4BF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2C864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8A0A3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3A4DB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8501BE8"/>
    <w:multiLevelType w:val="hybridMultilevel"/>
    <w:tmpl w:val="7BD40C2E"/>
    <w:lvl w:ilvl="0" w:tplc="0500213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AE6C15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89410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65C6D4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D7D0FA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3897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81616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138FD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BDC1C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C0948A4"/>
    <w:multiLevelType w:val="hybridMultilevel"/>
    <w:tmpl w:val="09F0A7E8"/>
    <w:lvl w:ilvl="0" w:tplc="9A94A9C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83DE61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BEA4D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9B670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3767E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9662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7FCA9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304CA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4F6F5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E5A1214"/>
    <w:multiLevelType w:val="hybridMultilevel"/>
    <w:tmpl w:val="09AEBE18"/>
    <w:lvl w:ilvl="0" w:tplc="CE24F57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AA201C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3B861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5E7E6F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7A8F3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3502A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D40EA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CADC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A8E58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357691B"/>
    <w:multiLevelType w:val="hybridMultilevel"/>
    <w:tmpl w:val="E744B51E"/>
    <w:lvl w:ilvl="0" w:tplc="B45238CC">
      <w:start w:val="1"/>
      <w:numFmt w:val="bullet"/>
      <w:lvlText w:val=""/>
      <w:lvlJc w:val="left"/>
      <w:pPr>
        <w:tabs>
          <w:tab w:val="num" w:pos="770"/>
        </w:tabs>
        <w:ind w:left="770" w:hanging="360"/>
      </w:pPr>
      <w:rPr>
        <w:rFonts w:ascii="Wingdings" w:hAnsi="Wingdings" w:cs="Wingdings" w:hint="default"/>
      </w:rPr>
    </w:lvl>
    <w:lvl w:ilvl="1" w:tplc="5B0C31DA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C46CF0AC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cs="Wingdings" w:hint="default"/>
      </w:rPr>
    </w:lvl>
    <w:lvl w:ilvl="3" w:tplc="8CD0A120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cs="Symbol" w:hint="default"/>
      </w:rPr>
    </w:lvl>
    <w:lvl w:ilvl="4" w:tplc="B1D2606E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B5027F9C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cs="Wingdings" w:hint="default"/>
      </w:rPr>
    </w:lvl>
    <w:lvl w:ilvl="6" w:tplc="F488864A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cs="Symbol" w:hint="default"/>
      </w:rPr>
    </w:lvl>
    <w:lvl w:ilvl="7" w:tplc="6226C070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40487698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8D05459"/>
    <w:multiLevelType w:val="hybridMultilevel"/>
    <w:tmpl w:val="0848F302"/>
    <w:lvl w:ilvl="0" w:tplc="5CDCE3B8">
      <w:start w:val="1"/>
      <w:numFmt w:val="upperLetter"/>
      <w:lvlText w:val="%1.-"/>
      <w:lvlJc w:val="left"/>
      <w:pPr>
        <w:ind w:left="720" w:hanging="360"/>
      </w:pPr>
      <w:rPr>
        <w:rFonts w:hint="default"/>
        <w:b/>
        <w:u w:val="none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875611"/>
    <w:multiLevelType w:val="hybridMultilevel"/>
    <w:tmpl w:val="867A8F82"/>
    <w:lvl w:ilvl="0" w:tplc="73D64248">
      <w:start w:val="1"/>
      <w:numFmt w:val="decimal"/>
      <w:lvlText w:val="%1.-"/>
      <w:lvlJc w:val="left"/>
      <w:pPr>
        <w:ind w:left="2133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2853" w:hanging="360"/>
      </w:pPr>
    </w:lvl>
    <w:lvl w:ilvl="2" w:tplc="400A001B" w:tentative="1">
      <w:start w:val="1"/>
      <w:numFmt w:val="lowerRoman"/>
      <w:lvlText w:val="%3."/>
      <w:lvlJc w:val="right"/>
      <w:pPr>
        <w:ind w:left="3573" w:hanging="180"/>
      </w:pPr>
    </w:lvl>
    <w:lvl w:ilvl="3" w:tplc="400A000F" w:tentative="1">
      <w:start w:val="1"/>
      <w:numFmt w:val="decimal"/>
      <w:lvlText w:val="%4."/>
      <w:lvlJc w:val="left"/>
      <w:pPr>
        <w:ind w:left="4293" w:hanging="360"/>
      </w:pPr>
    </w:lvl>
    <w:lvl w:ilvl="4" w:tplc="400A0019" w:tentative="1">
      <w:start w:val="1"/>
      <w:numFmt w:val="lowerLetter"/>
      <w:lvlText w:val="%5."/>
      <w:lvlJc w:val="left"/>
      <w:pPr>
        <w:ind w:left="5013" w:hanging="360"/>
      </w:pPr>
    </w:lvl>
    <w:lvl w:ilvl="5" w:tplc="400A001B" w:tentative="1">
      <w:start w:val="1"/>
      <w:numFmt w:val="lowerRoman"/>
      <w:lvlText w:val="%6."/>
      <w:lvlJc w:val="right"/>
      <w:pPr>
        <w:ind w:left="5733" w:hanging="180"/>
      </w:pPr>
    </w:lvl>
    <w:lvl w:ilvl="6" w:tplc="400A000F" w:tentative="1">
      <w:start w:val="1"/>
      <w:numFmt w:val="decimal"/>
      <w:lvlText w:val="%7."/>
      <w:lvlJc w:val="left"/>
      <w:pPr>
        <w:ind w:left="6453" w:hanging="360"/>
      </w:pPr>
    </w:lvl>
    <w:lvl w:ilvl="7" w:tplc="400A0019" w:tentative="1">
      <w:start w:val="1"/>
      <w:numFmt w:val="lowerLetter"/>
      <w:lvlText w:val="%8."/>
      <w:lvlJc w:val="left"/>
      <w:pPr>
        <w:ind w:left="7173" w:hanging="360"/>
      </w:pPr>
    </w:lvl>
    <w:lvl w:ilvl="8" w:tplc="400A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24" w15:restartNumberingAfterBreak="0">
    <w:nsid w:val="714416ED"/>
    <w:multiLevelType w:val="hybridMultilevel"/>
    <w:tmpl w:val="ADE24BD6"/>
    <w:lvl w:ilvl="0" w:tplc="F310504A">
      <w:start w:val="1"/>
      <w:numFmt w:val="decimal"/>
      <w:lvlText w:val="%1)"/>
      <w:lvlJc w:val="left"/>
      <w:pPr>
        <w:ind w:left="220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923" w:hanging="360"/>
      </w:pPr>
    </w:lvl>
    <w:lvl w:ilvl="2" w:tplc="080A001B" w:tentative="1">
      <w:start w:val="1"/>
      <w:numFmt w:val="lowerRoman"/>
      <w:lvlText w:val="%3."/>
      <w:lvlJc w:val="right"/>
      <w:pPr>
        <w:ind w:left="3643" w:hanging="180"/>
      </w:pPr>
    </w:lvl>
    <w:lvl w:ilvl="3" w:tplc="080A000F" w:tentative="1">
      <w:start w:val="1"/>
      <w:numFmt w:val="decimal"/>
      <w:lvlText w:val="%4."/>
      <w:lvlJc w:val="left"/>
      <w:pPr>
        <w:ind w:left="4363" w:hanging="360"/>
      </w:pPr>
    </w:lvl>
    <w:lvl w:ilvl="4" w:tplc="080A0019" w:tentative="1">
      <w:start w:val="1"/>
      <w:numFmt w:val="lowerLetter"/>
      <w:lvlText w:val="%5."/>
      <w:lvlJc w:val="left"/>
      <w:pPr>
        <w:ind w:left="5083" w:hanging="360"/>
      </w:pPr>
    </w:lvl>
    <w:lvl w:ilvl="5" w:tplc="080A001B" w:tentative="1">
      <w:start w:val="1"/>
      <w:numFmt w:val="lowerRoman"/>
      <w:lvlText w:val="%6."/>
      <w:lvlJc w:val="right"/>
      <w:pPr>
        <w:ind w:left="5803" w:hanging="180"/>
      </w:pPr>
    </w:lvl>
    <w:lvl w:ilvl="6" w:tplc="080A000F" w:tentative="1">
      <w:start w:val="1"/>
      <w:numFmt w:val="decimal"/>
      <w:lvlText w:val="%7."/>
      <w:lvlJc w:val="left"/>
      <w:pPr>
        <w:ind w:left="6523" w:hanging="360"/>
      </w:pPr>
    </w:lvl>
    <w:lvl w:ilvl="7" w:tplc="080A0019" w:tentative="1">
      <w:start w:val="1"/>
      <w:numFmt w:val="lowerLetter"/>
      <w:lvlText w:val="%8."/>
      <w:lvlJc w:val="left"/>
      <w:pPr>
        <w:ind w:left="7243" w:hanging="360"/>
      </w:pPr>
    </w:lvl>
    <w:lvl w:ilvl="8" w:tplc="080A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7AD45C68"/>
    <w:multiLevelType w:val="hybridMultilevel"/>
    <w:tmpl w:val="524EECE4"/>
    <w:lvl w:ilvl="0" w:tplc="296EA51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1C9009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8E09E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CE270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D64CA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90DC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B387A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8E6686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ADAAF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B931B69"/>
    <w:multiLevelType w:val="hybridMultilevel"/>
    <w:tmpl w:val="3CAC076C"/>
    <w:lvl w:ilvl="0" w:tplc="2932B836">
      <w:start w:val="1"/>
      <w:numFmt w:val="decimal"/>
      <w:lvlText w:val="%1."/>
      <w:lvlJc w:val="left"/>
      <w:pPr>
        <w:tabs>
          <w:tab w:val="num" w:pos="2847"/>
        </w:tabs>
        <w:ind w:left="2847" w:hanging="360"/>
      </w:pPr>
      <w:rPr>
        <w:rFonts w:hint="default"/>
        <w:b/>
        <w:bCs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25"/>
  </w:num>
  <w:num w:numId="11">
    <w:abstractNumId w:val="20"/>
  </w:num>
  <w:num w:numId="12">
    <w:abstractNumId w:val="19"/>
  </w:num>
  <w:num w:numId="13">
    <w:abstractNumId w:val="11"/>
  </w:num>
  <w:num w:numId="14">
    <w:abstractNumId w:val="13"/>
  </w:num>
  <w:num w:numId="15">
    <w:abstractNumId w:val="17"/>
  </w:num>
  <w:num w:numId="16">
    <w:abstractNumId w:val="15"/>
  </w:num>
  <w:num w:numId="17">
    <w:abstractNumId w:val="18"/>
  </w:num>
  <w:num w:numId="18">
    <w:abstractNumId w:val="9"/>
  </w:num>
  <w:num w:numId="19">
    <w:abstractNumId w:val="21"/>
  </w:num>
  <w:num w:numId="20">
    <w:abstractNumId w:val="10"/>
  </w:num>
  <w:num w:numId="21">
    <w:abstractNumId w:val="12"/>
  </w:num>
  <w:num w:numId="22">
    <w:abstractNumId w:val="26"/>
  </w:num>
  <w:num w:numId="23">
    <w:abstractNumId w:val="22"/>
  </w:num>
  <w:num w:numId="24">
    <w:abstractNumId w:val="14"/>
  </w:num>
  <w:num w:numId="25">
    <w:abstractNumId w:val="24"/>
  </w:num>
  <w:num w:numId="26">
    <w:abstractNumId w:val="23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defaultTabStop w:val="567"/>
  <w:hyphenationZone w:val="425"/>
  <w:doNotHyphenateCaps/>
  <w:drawingGridHorizontalSpacing w:val="120"/>
  <w:drawingGridVerticalSpacing w:val="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7FB"/>
    <w:rsid w:val="000012D9"/>
    <w:rsid w:val="00035855"/>
    <w:rsid w:val="0003683E"/>
    <w:rsid w:val="00043E37"/>
    <w:rsid w:val="00052E06"/>
    <w:rsid w:val="00054287"/>
    <w:rsid w:val="000668A7"/>
    <w:rsid w:val="00092269"/>
    <w:rsid w:val="000A5ABA"/>
    <w:rsid w:val="000B0CF7"/>
    <w:rsid w:val="000B4F96"/>
    <w:rsid w:val="000C528B"/>
    <w:rsid w:val="000E547D"/>
    <w:rsid w:val="000F732C"/>
    <w:rsid w:val="00114A24"/>
    <w:rsid w:val="00116738"/>
    <w:rsid w:val="00122EF3"/>
    <w:rsid w:val="00142F8E"/>
    <w:rsid w:val="00161127"/>
    <w:rsid w:val="00161772"/>
    <w:rsid w:val="00162C2A"/>
    <w:rsid w:val="00164A73"/>
    <w:rsid w:val="001674A0"/>
    <w:rsid w:val="0018312E"/>
    <w:rsid w:val="00193965"/>
    <w:rsid w:val="00193C36"/>
    <w:rsid w:val="00195500"/>
    <w:rsid w:val="001A1BAA"/>
    <w:rsid w:val="001A31AA"/>
    <w:rsid w:val="001B073B"/>
    <w:rsid w:val="001C3E4C"/>
    <w:rsid w:val="001C7F85"/>
    <w:rsid w:val="001E37D7"/>
    <w:rsid w:val="001F4793"/>
    <w:rsid w:val="001F591C"/>
    <w:rsid w:val="001F7979"/>
    <w:rsid w:val="00200EB0"/>
    <w:rsid w:val="002038BE"/>
    <w:rsid w:val="00221086"/>
    <w:rsid w:val="00234A07"/>
    <w:rsid w:val="00251BFF"/>
    <w:rsid w:val="00256176"/>
    <w:rsid w:val="00260866"/>
    <w:rsid w:val="00262C04"/>
    <w:rsid w:val="00283B08"/>
    <w:rsid w:val="00285AB4"/>
    <w:rsid w:val="002B5B91"/>
    <w:rsid w:val="002D2330"/>
    <w:rsid w:val="002D6358"/>
    <w:rsid w:val="002E367F"/>
    <w:rsid w:val="002F236F"/>
    <w:rsid w:val="002F31B7"/>
    <w:rsid w:val="00304E2C"/>
    <w:rsid w:val="00312E38"/>
    <w:rsid w:val="0031673D"/>
    <w:rsid w:val="00322220"/>
    <w:rsid w:val="00324F46"/>
    <w:rsid w:val="0032721E"/>
    <w:rsid w:val="00337538"/>
    <w:rsid w:val="00350067"/>
    <w:rsid w:val="003515EA"/>
    <w:rsid w:val="00361345"/>
    <w:rsid w:val="003775F7"/>
    <w:rsid w:val="003808AC"/>
    <w:rsid w:val="00380CB3"/>
    <w:rsid w:val="0039017A"/>
    <w:rsid w:val="00390DE3"/>
    <w:rsid w:val="00396DCF"/>
    <w:rsid w:val="003A17A6"/>
    <w:rsid w:val="003A216C"/>
    <w:rsid w:val="003A366C"/>
    <w:rsid w:val="003A4191"/>
    <w:rsid w:val="003A5563"/>
    <w:rsid w:val="003A58EF"/>
    <w:rsid w:val="003B0B71"/>
    <w:rsid w:val="003C2EAE"/>
    <w:rsid w:val="003D2B61"/>
    <w:rsid w:val="003E79C9"/>
    <w:rsid w:val="003F14DA"/>
    <w:rsid w:val="003F2119"/>
    <w:rsid w:val="0040269D"/>
    <w:rsid w:val="00404E28"/>
    <w:rsid w:val="004149FD"/>
    <w:rsid w:val="0041504A"/>
    <w:rsid w:val="004169D3"/>
    <w:rsid w:val="004201FE"/>
    <w:rsid w:val="004219A2"/>
    <w:rsid w:val="0042369E"/>
    <w:rsid w:val="00426363"/>
    <w:rsid w:val="00435768"/>
    <w:rsid w:val="00447C64"/>
    <w:rsid w:val="00452D97"/>
    <w:rsid w:val="00464182"/>
    <w:rsid w:val="00466899"/>
    <w:rsid w:val="00472CA7"/>
    <w:rsid w:val="00482D8A"/>
    <w:rsid w:val="00486AA2"/>
    <w:rsid w:val="004874D3"/>
    <w:rsid w:val="00496872"/>
    <w:rsid w:val="004A4A21"/>
    <w:rsid w:val="004A5C2B"/>
    <w:rsid w:val="004B4B9F"/>
    <w:rsid w:val="004C2CBD"/>
    <w:rsid w:val="004C780F"/>
    <w:rsid w:val="004E4771"/>
    <w:rsid w:val="00523C44"/>
    <w:rsid w:val="005401EB"/>
    <w:rsid w:val="00541DF0"/>
    <w:rsid w:val="00554D98"/>
    <w:rsid w:val="0058152E"/>
    <w:rsid w:val="0058759E"/>
    <w:rsid w:val="005A5CF1"/>
    <w:rsid w:val="005B0AB5"/>
    <w:rsid w:val="005B4DE1"/>
    <w:rsid w:val="005C0FF8"/>
    <w:rsid w:val="005D2CF2"/>
    <w:rsid w:val="005E1CC2"/>
    <w:rsid w:val="005F68A1"/>
    <w:rsid w:val="005F6DEF"/>
    <w:rsid w:val="00600E84"/>
    <w:rsid w:val="00601A2E"/>
    <w:rsid w:val="00610135"/>
    <w:rsid w:val="00614635"/>
    <w:rsid w:val="006266F3"/>
    <w:rsid w:val="006543E0"/>
    <w:rsid w:val="006601FD"/>
    <w:rsid w:val="00660BD8"/>
    <w:rsid w:val="00662DDC"/>
    <w:rsid w:val="00671662"/>
    <w:rsid w:val="00693C06"/>
    <w:rsid w:val="00696C4A"/>
    <w:rsid w:val="006A1EB3"/>
    <w:rsid w:val="006A279D"/>
    <w:rsid w:val="006B1827"/>
    <w:rsid w:val="006C224E"/>
    <w:rsid w:val="006C3FCF"/>
    <w:rsid w:val="006D5078"/>
    <w:rsid w:val="006E6EB2"/>
    <w:rsid w:val="006E6EBA"/>
    <w:rsid w:val="006F52C7"/>
    <w:rsid w:val="006F73AE"/>
    <w:rsid w:val="0071572F"/>
    <w:rsid w:val="00722148"/>
    <w:rsid w:val="007221DB"/>
    <w:rsid w:val="00723303"/>
    <w:rsid w:val="00743BB5"/>
    <w:rsid w:val="00746A47"/>
    <w:rsid w:val="0077367D"/>
    <w:rsid w:val="0077687C"/>
    <w:rsid w:val="007869FD"/>
    <w:rsid w:val="0079164B"/>
    <w:rsid w:val="00793C2D"/>
    <w:rsid w:val="007A1C75"/>
    <w:rsid w:val="007A1E23"/>
    <w:rsid w:val="007A3C1D"/>
    <w:rsid w:val="007A737D"/>
    <w:rsid w:val="007A7F01"/>
    <w:rsid w:val="007B5CB4"/>
    <w:rsid w:val="007C2DC7"/>
    <w:rsid w:val="007C386D"/>
    <w:rsid w:val="007C6234"/>
    <w:rsid w:val="007F1EF5"/>
    <w:rsid w:val="007F253A"/>
    <w:rsid w:val="007F5386"/>
    <w:rsid w:val="008120C1"/>
    <w:rsid w:val="00815940"/>
    <w:rsid w:val="00825D71"/>
    <w:rsid w:val="00830A74"/>
    <w:rsid w:val="00834B00"/>
    <w:rsid w:val="008441C6"/>
    <w:rsid w:val="00871DA2"/>
    <w:rsid w:val="00875A84"/>
    <w:rsid w:val="00884266"/>
    <w:rsid w:val="008856BB"/>
    <w:rsid w:val="0088618D"/>
    <w:rsid w:val="008A55AE"/>
    <w:rsid w:val="008E22E2"/>
    <w:rsid w:val="008F16E9"/>
    <w:rsid w:val="008F51D3"/>
    <w:rsid w:val="009075B4"/>
    <w:rsid w:val="00910465"/>
    <w:rsid w:val="0091407B"/>
    <w:rsid w:val="00921F5F"/>
    <w:rsid w:val="00930F27"/>
    <w:rsid w:val="00931E09"/>
    <w:rsid w:val="0094271A"/>
    <w:rsid w:val="009572C2"/>
    <w:rsid w:val="009607B4"/>
    <w:rsid w:val="009625EA"/>
    <w:rsid w:val="00967F44"/>
    <w:rsid w:val="00973EAB"/>
    <w:rsid w:val="00976A7C"/>
    <w:rsid w:val="00976C91"/>
    <w:rsid w:val="00991BCA"/>
    <w:rsid w:val="009B059E"/>
    <w:rsid w:val="009B2C2C"/>
    <w:rsid w:val="009B59B2"/>
    <w:rsid w:val="009B61BB"/>
    <w:rsid w:val="009B7474"/>
    <w:rsid w:val="009D72C6"/>
    <w:rsid w:val="009E7674"/>
    <w:rsid w:val="00A005F4"/>
    <w:rsid w:val="00A03C52"/>
    <w:rsid w:val="00A04572"/>
    <w:rsid w:val="00A1159B"/>
    <w:rsid w:val="00A1677C"/>
    <w:rsid w:val="00A21F8A"/>
    <w:rsid w:val="00A22464"/>
    <w:rsid w:val="00A55841"/>
    <w:rsid w:val="00A63CC8"/>
    <w:rsid w:val="00A70D16"/>
    <w:rsid w:val="00A81CDB"/>
    <w:rsid w:val="00A867FB"/>
    <w:rsid w:val="00A86D63"/>
    <w:rsid w:val="00AB484B"/>
    <w:rsid w:val="00AF0B0E"/>
    <w:rsid w:val="00AF282C"/>
    <w:rsid w:val="00AF3BB4"/>
    <w:rsid w:val="00AF5B14"/>
    <w:rsid w:val="00AF5B7C"/>
    <w:rsid w:val="00B00210"/>
    <w:rsid w:val="00B15D07"/>
    <w:rsid w:val="00B2088D"/>
    <w:rsid w:val="00B20C93"/>
    <w:rsid w:val="00B25944"/>
    <w:rsid w:val="00B2638B"/>
    <w:rsid w:val="00B27098"/>
    <w:rsid w:val="00B35027"/>
    <w:rsid w:val="00B758C7"/>
    <w:rsid w:val="00B96D4D"/>
    <w:rsid w:val="00B978E5"/>
    <w:rsid w:val="00BB1A4A"/>
    <w:rsid w:val="00BC5FB9"/>
    <w:rsid w:val="00BE0405"/>
    <w:rsid w:val="00BE1EB5"/>
    <w:rsid w:val="00BE5185"/>
    <w:rsid w:val="00BF42DB"/>
    <w:rsid w:val="00C200CD"/>
    <w:rsid w:val="00C454C5"/>
    <w:rsid w:val="00C4769D"/>
    <w:rsid w:val="00C4779C"/>
    <w:rsid w:val="00C62ECB"/>
    <w:rsid w:val="00C70D5F"/>
    <w:rsid w:val="00C9589C"/>
    <w:rsid w:val="00C961A0"/>
    <w:rsid w:val="00CA5411"/>
    <w:rsid w:val="00CB54ED"/>
    <w:rsid w:val="00CC21B3"/>
    <w:rsid w:val="00CF2609"/>
    <w:rsid w:val="00CF5057"/>
    <w:rsid w:val="00CF5BDD"/>
    <w:rsid w:val="00CF6070"/>
    <w:rsid w:val="00D01708"/>
    <w:rsid w:val="00D275D3"/>
    <w:rsid w:val="00D516C2"/>
    <w:rsid w:val="00D52C09"/>
    <w:rsid w:val="00D54332"/>
    <w:rsid w:val="00D6121D"/>
    <w:rsid w:val="00D65B00"/>
    <w:rsid w:val="00D67648"/>
    <w:rsid w:val="00D678ED"/>
    <w:rsid w:val="00D71457"/>
    <w:rsid w:val="00D72241"/>
    <w:rsid w:val="00D76936"/>
    <w:rsid w:val="00D81577"/>
    <w:rsid w:val="00D86E5D"/>
    <w:rsid w:val="00D95326"/>
    <w:rsid w:val="00DB4FB4"/>
    <w:rsid w:val="00DC5BA3"/>
    <w:rsid w:val="00DE123D"/>
    <w:rsid w:val="00DE6545"/>
    <w:rsid w:val="00DF6707"/>
    <w:rsid w:val="00DF7202"/>
    <w:rsid w:val="00E13E2A"/>
    <w:rsid w:val="00E20435"/>
    <w:rsid w:val="00E33034"/>
    <w:rsid w:val="00E524E1"/>
    <w:rsid w:val="00E575E8"/>
    <w:rsid w:val="00E61F69"/>
    <w:rsid w:val="00E70F07"/>
    <w:rsid w:val="00E74641"/>
    <w:rsid w:val="00E77AD4"/>
    <w:rsid w:val="00E86D7A"/>
    <w:rsid w:val="00E870F6"/>
    <w:rsid w:val="00E96016"/>
    <w:rsid w:val="00EB5F19"/>
    <w:rsid w:val="00EC250E"/>
    <w:rsid w:val="00EC5D5B"/>
    <w:rsid w:val="00EC5E75"/>
    <w:rsid w:val="00EC6ECD"/>
    <w:rsid w:val="00ED2A63"/>
    <w:rsid w:val="00EE11F9"/>
    <w:rsid w:val="00EE4BDC"/>
    <w:rsid w:val="00EF0D97"/>
    <w:rsid w:val="00EF7042"/>
    <w:rsid w:val="00F06C5A"/>
    <w:rsid w:val="00F200AD"/>
    <w:rsid w:val="00F226A2"/>
    <w:rsid w:val="00F228B1"/>
    <w:rsid w:val="00F40172"/>
    <w:rsid w:val="00F43E7C"/>
    <w:rsid w:val="00F536DE"/>
    <w:rsid w:val="00F57F0D"/>
    <w:rsid w:val="00F716CA"/>
    <w:rsid w:val="00F749CF"/>
    <w:rsid w:val="00F943E0"/>
    <w:rsid w:val="00FA1112"/>
    <w:rsid w:val="00FA5BE1"/>
    <w:rsid w:val="00FB382A"/>
    <w:rsid w:val="00FC063B"/>
    <w:rsid w:val="00FC0BAA"/>
    <w:rsid w:val="00FC45D8"/>
    <w:rsid w:val="00FD1B4C"/>
    <w:rsid w:val="00FD6FED"/>
    <w:rsid w:val="00FE60D9"/>
    <w:rsid w:val="00FF6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B50865D"/>
  <w15:docId w15:val="{0EE0DA49-7CE6-436E-BFEB-94226447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9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677C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uiPriority w:val="99"/>
    <w:qFormat/>
    <w:rsid w:val="00A1677C"/>
    <w:pPr>
      <w:keepNext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9"/>
    <w:qFormat/>
    <w:rsid w:val="00A1677C"/>
    <w:pPr>
      <w:keepNext/>
      <w:jc w:val="center"/>
      <w:outlineLvl w:val="1"/>
    </w:pPr>
    <w:rPr>
      <w:rFonts w:ascii="Arial" w:hAnsi="Arial" w:cs="Arial"/>
      <w:b/>
      <w:bCs/>
      <w:u w:val="single"/>
    </w:rPr>
  </w:style>
  <w:style w:type="paragraph" w:styleId="Ttulo3">
    <w:name w:val="heading 3"/>
    <w:basedOn w:val="Normal"/>
    <w:next w:val="Normal"/>
    <w:link w:val="Ttulo3Car"/>
    <w:uiPriority w:val="99"/>
    <w:qFormat/>
    <w:rsid w:val="00A1677C"/>
    <w:pPr>
      <w:keepNext/>
      <w:jc w:val="both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ar"/>
    <w:uiPriority w:val="99"/>
    <w:qFormat/>
    <w:rsid w:val="00A1677C"/>
    <w:pPr>
      <w:keepNext/>
      <w:suppressAutoHyphens w:val="0"/>
      <w:outlineLvl w:val="3"/>
    </w:pPr>
    <w:rPr>
      <w:rFonts w:ascii="Arial" w:hAnsi="Arial" w:cs="Arial"/>
      <w:b/>
      <w:bCs/>
      <w:color w:val="FF0000"/>
      <w:lang w:val="es-MX"/>
    </w:rPr>
  </w:style>
  <w:style w:type="paragraph" w:styleId="Ttulo5">
    <w:name w:val="heading 5"/>
    <w:basedOn w:val="Normal"/>
    <w:next w:val="Normal"/>
    <w:link w:val="Ttulo5Car"/>
    <w:uiPriority w:val="99"/>
    <w:qFormat/>
    <w:rsid w:val="00A1677C"/>
    <w:pPr>
      <w:keepNext/>
      <w:suppressAutoHyphens w:val="0"/>
      <w:jc w:val="center"/>
      <w:outlineLvl w:val="4"/>
    </w:pPr>
    <w:rPr>
      <w:rFonts w:ascii="Comic Sans MS" w:hAnsi="Comic Sans MS" w:cs="Comic Sans MS"/>
      <w:b/>
      <w:bCs/>
      <w:sz w:val="16"/>
      <w:szCs w:val="16"/>
      <w:lang w:val="es-CO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locked/>
    <w:rsid w:val="00C4779C"/>
    <w:pPr>
      <w:widowControl w:val="0"/>
      <w:suppressAutoHyphens w:val="0"/>
      <w:spacing w:before="240" w:after="60"/>
      <w:outlineLvl w:val="5"/>
    </w:pPr>
    <w:rPr>
      <w:rFonts w:ascii="Calibri" w:hAnsi="Calibri"/>
      <w:b/>
      <w:bCs/>
      <w:snapToGrid w:val="0"/>
      <w:sz w:val="22"/>
      <w:szCs w:val="22"/>
      <w:lang w:val="x-none" w:eastAsia="x-none"/>
    </w:rPr>
  </w:style>
  <w:style w:type="paragraph" w:styleId="Ttulo9">
    <w:name w:val="heading 9"/>
    <w:basedOn w:val="Normal"/>
    <w:next w:val="Normal"/>
    <w:link w:val="Ttulo9Car"/>
    <w:semiHidden/>
    <w:unhideWhenUsed/>
    <w:qFormat/>
    <w:locked/>
    <w:rsid w:val="007221DB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CF5057"/>
    <w:rPr>
      <w:rFonts w:ascii="Cambria" w:hAnsi="Cambria" w:cs="Cambria"/>
      <w:b/>
      <w:bCs/>
      <w:kern w:val="32"/>
      <w:sz w:val="32"/>
      <w:szCs w:val="32"/>
      <w:lang w:eastAsia="ar-SA" w:bidi="ar-SA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CF5057"/>
    <w:rPr>
      <w:rFonts w:ascii="Cambria" w:hAnsi="Cambria" w:cs="Cambria"/>
      <w:b/>
      <w:bCs/>
      <w:i/>
      <w:iCs/>
      <w:sz w:val="28"/>
      <w:szCs w:val="28"/>
      <w:lang w:eastAsia="ar-SA" w:bidi="ar-SA"/>
    </w:rPr>
  </w:style>
  <w:style w:type="character" w:customStyle="1" w:styleId="Ttulo3Car">
    <w:name w:val="Título 3 Car"/>
    <w:basedOn w:val="Fuentedeprrafopredeter"/>
    <w:link w:val="Ttulo3"/>
    <w:uiPriority w:val="99"/>
    <w:semiHidden/>
    <w:locked/>
    <w:rsid w:val="00CF5057"/>
    <w:rPr>
      <w:rFonts w:ascii="Cambria" w:hAnsi="Cambria" w:cs="Cambria"/>
      <w:b/>
      <w:bCs/>
      <w:sz w:val="26"/>
      <w:szCs w:val="26"/>
      <w:lang w:eastAsia="ar-SA" w:bidi="ar-SA"/>
    </w:rPr>
  </w:style>
  <w:style w:type="character" w:customStyle="1" w:styleId="Ttulo4Car">
    <w:name w:val="Título 4 Car"/>
    <w:basedOn w:val="Fuentedeprrafopredeter"/>
    <w:link w:val="Ttulo4"/>
    <w:uiPriority w:val="99"/>
    <w:semiHidden/>
    <w:locked/>
    <w:rsid w:val="00CF5057"/>
    <w:rPr>
      <w:rFonts w:ascii="Calibri" w:hAnsi="Calibri" w:cs="Calibri"/>
      <w:b/>
      <w:bCs/>
      <w:sz w:val="28"/>
      <w:szCs w:val="28"/>
      <w:lang w:eastAsia="ar-SA" w:bidi="ar-SA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CF5057"/>
    <w:rPr>
      <w:rFonts w:ascii="Calibri" w:hAnsi="Calibri" w:cs="Calibri"/>
      <w:b/>
      <w:bCs/>
      <w:i/>
      <w:iCs/>
      <w:sz w:val="26"/>
      <w:szCs w:val="26"/>
      <w:lang w:eastAsia="ar-SA" w:bidi="ar-SA"/>
    </w:rPr>
  </w:style>
  <w:style w:type="character" w:customStyle="1" w:styleId="WW8Num1z0">
    <w:name w:val="WW8Num1z0"/>
    <w:uiPriority w:val="99"/>
    <w:rsid w:val="00A1677C"/>
    <w:rPr>
      <w:rFonts w:ascii="Wingdings" w:hAnsi="Wingdings" w:cs="Wingdings"/>
    </w:rPr>
  </w:style>
  <w:style w:type="character" w:customStyle="1" w:styleId="WW8Num1z1">
    <w:name w:val="WW8Num1z1"/>
    <w:uiPriority w:val="99"/>
    <w:rsid w:val="00A1677C"/>
    <w:rPr>
      <w:rFonts w:ascii="Courier New" w:hAnsi="Courier New" w:cs="Courier New"/>
    </w:rPr>
  </w:style>
  <w:style w:type="character" w:customStyle="1" w:styleId="WW8Num1z3">
    <w:name w:val="WW8Num1z3"/>
    <w:uiPriority w:val="99"/>
    <w:rsid w:val="00A1677C"/>
    <w:rPr>
      <w:rFonts w:ascii="Symbol" w:hAnsi="Symbol" w:cs="Symbol"/>
    </w:rPr>
  </w:style>
  <w:style w:type="character" w:customStyle="1" w:styleId="WW8Num2z0">
    <w:name w:val="WW8Num2z0"/>
    <w:uiPriority w:val="99"/>
    <w:rsid w:val="00A1677C"/>
    <w:rPr>
      <w:rFonts w:ascii="Wingdings" w:hAnsi="Wingdings" w:cs="Wingdings"/>
    </w:rPr>
  </w:style>
  <w:style w:type="character" w:customStyle="1" w:styleId="WW8Num2z1">
    <w:name w:val="WW8Num2z1"/>
    <w:uiPriority w:val="99"/>
    <w:rsid w:val="00A1677C"/>
    <w:rPr>
      <w:rFonts w:ascii="Courier New" w:hAnsi="Courier New" w:cs="Courier New"/>
    </w:rPr>
  </w:style>
  <w:style w:type="character" w:customStyle="1" w:styleId="WW8Num2z3">
    <w:name w:val="WW8Num2z3"/>
    <w:uiPriority w:val="99"/>
    <w:rsid w:val="00A1677C"/>
    <w:rPr>
      <w:rFonts w:ascii="Symbol" w:hAnsi="Symbol" w:cs="Symbol"/>
    </w:rPr>
  </w:style>
  <w:style w:type="character" w:customStyle="1" w:styleId="WW8Num3z0">
    <w:name w:val="WW8Num3z0"/>
    <w:uiPriority w:val="99"/>
    <w:rsid w:val="00A1677C"/>
    <w:rPr>
      <w:rFonts w:ascii="Wingdings" w:hAnsi="Wingdings" w:cs="Wingdings"/>
    </w:rPr>
  </w:style>
  <w:style w:type="character" w:customStyle="1" w:styleId="WW8Num3z1">
    <w:name w:val="WW8Num3z1"/>
    <w:uiPriority w:val="99"/>
    <w:rsid w:val="00A1677C"/>
    <w:rPr>
      <w:rFonts w:ascii="Courier New" w:hAnsi="Courier New" w:cs="Courier New"/>
    </w:rPr>
  </w:style>
  <w:style w:type="character" w:customStyle="1" w:styleId="WW8Num3z3">
    <w:name w:val="WW8Num3z3"/>
    <w:uiPriority w:val="99"/>
    <w:rsid w:val="00A1677C"/>
    <w:rPr>
      <w:rFonts w:ascii="Symbol" w:hAnsi="Symbol" w:cs="Symbol"/>
    </w:rPr>
  </w:style>
  <w:style w:type="character" w:customStyle="1" w:styleId="WW8Num4z0">
    <w:name w:val="WW8Num4z0"/>
    <w:uiPriority w:val="99"/>
    <w:rsid w:val="00A1677C"/>
    <w:rPr>
      <w:rFonts w:ascii="Wingdings" w:hAnsi="Wingdings" w:cs="Wingdings"/>
    </w:rPr>
  </w:style>
  <w:style w:type="character" w:customStyle="1" w:styleId="WW8Num4z1">
    <w:name w:val="WW8Num4z1"/>
    <w:uiPriority w:val="99"/>
    <w:rsid w:val="00A1677C"/>
    <w:rPr>
      <w:rFonts w:ascii="Courier New" w:hAnsi="Courier New" w:cs="Courier New"/>
    </w:rPr>
  </w:style>
  <w:style w:type="character" w:customStyle="1" w:styleId="WW8Num4z3">
    <w:name w:val="WW8Num4z3"/>
    <w:uiPriority w:val="99"/>
    <w:rsid w:val="00A1677C"/>
    <w:rPr>
      <w:rFonts w:ascii="Symbol" w:hAnsi="Symbol" w:cs="Symbol"/>
    </w:rPr>
  </w:style>
  <w:style w:type="character" w:customStyle="1" w:styleId="WW8Num5z0">
    <w:name w:val="WW8Num5z0"/>
    <w:uiPriority w:val="99"/>
    <w:rsid w:val="00A1677C"/>
    <w:rPr>
      <w:rFonts w:ascii="Wingdings" w:hAnsi="Wingdings" w:cs="Wingdings"/>
    </w:rPr>
  </w:style>
  <w:style w:type="character" w:customStyle="1" w:styleId="WW8Num5z1">
    <w:name w:val="WW8Num5z1"/>
    <w:uiPriority w:val="99"/>
    <w:rsid w:val="00A1677C"/>
    <w:rPr>
      <w:rFonts w:ascii="Courier New" w:hAnsi="Courier New" w:cs="Courier New"/>
    </w:rPr>
  </w:style>
  <w:style w:type="character" w:customStyle="1" w:styleId="WW8Num5z3">
    <w:name w:val="WW8Num5z3"/>
    <w:uiPriority w:val="99"/>
    <w:rsid w:val="00A1677C"/>
    <w:rPr>
      <w:rFonts w:ascii="Symbol" w:hAnsi="Symbol" w:cs="Symbol"/>
    </w:rPr>
  </w:style>
  <w:style w:type="character" w:customStyle="1" w:styleId="WW8Num6z0">
    <w:name w:val="WW8Num6z0"/>
    <w:uiPriority w:val="99"/>
    <w:rsid w:val="00A1677C"/>
    <w:rPr>
      <w:rFonts w:ascii="Wingdings" w:hAnsi="Wingdings" w:cs="Wingdings"/>
    </w:rPr>
  </w:style>
  <w:style w:type="character" w:customStyle="1" w:styleId="WW8Num6z1">
    <w:name w:val="WW8Num6z1"/>
    <w:uiPriority w:val="99"/>
    <w:rsid w:val="00A1677C"/>
    <w:rPr>
      <w:rFonts w:ascii="Courier New" w:hAnsi="Courier New" w:cs="Courier New"/>
    </w:rPr>
  </w:style>
  <w:style w:type="character" w:customStyle="1" w:styleId="WW8Num6z3">
    <w:name w:val="WW8Num6z3"/>
    <w:uiPriority w:val="99"/>
    <w:rsid w:val="00A1677C"/>
    <w:rPr>
      <w:rFonts w:ascii="Symbol" w:hAnsi="Symbol" w:cs="Symbol"/>
    </w:rPr>
  </w:style>
  <w:style w:type="character" w:customStyle="1" w:styleId="WW8Num7z0">
    <w:name w:val="WW8Num7z0"/>
    <w:uiPriority w:val="99"/>
    <w:rsid w:val="00A1677C"/>
    <w:rPr>
      <w:rFonts w:ascii="Wingdings" w:hAnsi="Wingdings" w:cs="Wingdings"/>
    </w:rPr>
  </w:style>
  <w:style w:type="character" w:customStyle="1" w:styleId="WW8Num7z1">
    <w:name w:val="WW8Num7z1"/>
    <w:uiPriority w:val="99"/>
    <w:rsid w:val="00A1677C"/>
    <w:rPr>
      <w:rFonts w:ascii="Courier New" w:hAnsi="Courier New" w:cs="Courier New"/>
    </w:rPr>
  </w:style>
  <w:style w:type="character" w:customStyle="1" w:styleId="WW8Num7z3">
    <w:name w:val="WW8Num7z3"/>
    <w:uiPriority w:val="99"/>
    <w:rsid w:val="00A1677C"/>
    <w:rPr>
      <w:rFonts w:ascii="Symbol" w:hAnsi="Symbol" w:cs="Symbol"/>
    </w:rPr>
  </w:style>
  <w:style w:type="character" w:customStyle="1" w:styleId="WW8Num8z0">
    <w:name w:val="WW8Num8z0"/>
    <w:uiPriority w:val="99"/>
    <w:rsid w:val="00A1677C"/>
    <w:rPr>
      <w:rFonts w:ascii="Wingdings" w:hAnsi="Wingdings" w:cs="Wingdings"/>
    </w:rPr>
  </w:style>
  <w:style w:type="character" w:customStyle="1" w:styleId="WW8Num8z1">
    <w:name w:val="WW8Num8z1"/>
    <w:uiPriority w:val="99"/>
    <w:rsid w:val="00A1677C"/>
    <w:rPr>
      <w:rFonts w:ascii="Courier New" w:hAnsi="Courier New" w:cs="Courier New"/>
    </w:rPr>
  </w:style>
  <w:style w:type="character" w:customStyle="1" w:styleId="WW8Num8z3">
    <w:name w:val="WW8Num8z3"/>
    <w:uiPriority w:val="99"/>
    <w:rsid w:val="00A1677C"/>
    <w:rPr>
      <w:rFonts w:ascii="Symbol" w:hAnsi="Symbol" w:cs="Symbol"/>
    </w:rPr>
  </w:style>
  <w:style w:type="character" w:customStyle="1" w:styleId="WW8Num9z0">
    <w:name w:val="WW8Num9z0"/>
    <w:uiPriority w:val="99"/>
    <w:rsid w:val="00A1677C"/>
    <w:rPr>
      <w:rFonts w:ascii="Wingdings" w:hAnsi="Wingdings" w:cs="Wingdings"/>
    </w:rPr>
  </w:style>
  <w:style w:type="character" w:customStyle="1" w:styleId="WW8Num9z1">
    <w:name w:val="WW8Num9z1"/>
    <w:uiPriority w:val="99"/>
    <w:rsid w:val="00A1677C"/>
    <w:rPr>
      <w:rFonts w:ascii="Courier New" w:hAnsi="Courier New" w:cs="Courier New"/>
    </w:rPr>
  </w:style>
  <w:style w:type="character" w:customStyle="1" w:styleId="WW8Num9z3">
    <w:name w:val="WW8Num9z3"/>
    <w:uiPriority w:val="99"/>
    <w:rsid w:val="00A1677C"/>
    <w:rPr>
      <w:rFonts w:ascii="Symbol" w:hAnsi="Symbol" w:cs="Symbol"/>
    </w:rPr>
  </w:style>
  <w:style w:type="character" w:customStyle="1" w:styleId="WW8Num10z0">
    <w:name w:val="WW8Num10z0"/>
    <w:uiPriority w:val="99"/>
    <w:rsid w:val="00A1677C"/>
    <w:rPr>
      <w:rFonts w:ascii="Symbol" w:hAnsi="Symbol" w:cs="Symbol"/>
    </w:rPr>
  </w:style>
  <w:style w:type="character" w:customStyle="1" w:styleId="WW8Num10z1">
    <w:name w:val="WW8Num10z1"/>
    <w:uiPriority w:val="99"/>
    <w:rsid w:val="00A1677C"/>
    <w:rPr>
      <w:rFonts w:ascii="Courier New" w:hAnsi="Courier New" w:cs="Courier New"/>
    </w:rPr>
  </w:style>
  <w:style w:type="character" w:customStyle="1" w:styleId="WW8Num10z2">
    <w:name w:val="WW8Num10z2"/>
    <w:uiPriority w:val="99"/>
    <w:rsid w:val="00A1677C"/>
    <w:rPr>
      <w:rFonts w:ascii="Wingdings" w:hAnsi="Wingdings" w:cs="Wingdings"/>
    </w:rPr>
  </w:style>
  <w:style w:type="character" w:customStyle="1" w:styleId="Fuentedeprrafopredeter1">
    <w:name w:val="Fuente de párrafo predeter.1"/>
    <w:uiPriority w:val="99"/>
    <w:rsid w:val="00A1677C"/>
  </w:style>
  <w:style w:type="paragraph" w:customStyle="1" w:styleId="Encabezado1">
    <w:name w:val="Encabezado1"/>
    <w:basedOn w:val="Normal"/>
    <w:next w:val="Textoindependiente"/>
    <w:uiPriority w:val="99"/>
    <w:rsid w:val="00A1677C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rsid w:val="00A1677C"/>
    <w:pPr>
      <w:spacing w:line="360" w:lineRule="auto"/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CF5057"/>
    <w:rPr>
      <w:sz w:val="24"/>
      <w:szCs w:val="24"/>
      <w:lang w:eastAsia="ar-SA" w:bidi="ar-SA"/>
    </w:rPr>
  </w:style>
  <w:style w:type="paragraph" w:styleId="Lista">
    <w:name w:val="List"/>
    <w:basedOn w:val="Textoindependiente"/>
    <w:uiPriority w:val="99"/>
    <w:rsid w:val="00A1677C"/>
  </w:style>
  <w:style w:type="paragraph" w:customStyle="1" w:styleId="Etiqueta">
    <w:name w:val="Etiqueta"/>
    <w:basedOn w:val="Normal"/>
    <w:uiPriority w:val="99"/>
    <w:rsid w:val="00A1677C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uiPriority w:val="99"/>
    <w:rsid w:val="00A1677C"/>
    <w:pPr>
      <w:suppressLineNumbers/>
    </w:pPr>
  </w:style>
  <w:style w:type="paragraph" w:styleId="Encabezado">
    <w:name w:val="header"/>
    <w:aliases w:val="Car"/>
    <w:basedOn w:val="Normal"/>
    <w:link w:val="EncabezadoCar"/>
    <w:uiPriority w:val="99"/>
    <w:rsid w:val="00A1677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Car Car"/>
    <w:basedOn w:val="Fuentedeprrafopredeter"/>
    <w:link w:val="Encabezado"/>
    <w:uiPriority w:val="99"/>
    <w:locked/>
    <w:rsid w:val="00CF5057"/>
    <w:rPr>
      <w:sz w:val="24"/>
      <w:szCs w:val="24"/>
      <w:lang w:eastAsia="ar-SA" w:bidi="ar-SA"/>
    </w:rPr>
  </w:style>
  <w:style w:type="paragraph" w:styleId="Piedepgina">
    <w:name w:val="footer"/>
    <w:basedOn w:val="Normal"/>
    <w:link w:val="PiedepginaCar"/>
    <w:uiPriority w:val="99"/>
    <w:rsid w:val="00A1677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CF5057"/>
    <w:rPr>
      <w:sz w:val="24"/>
      <w:szCs w:val="24"/>
      <w:lang w:eastAsia="ar-SA" w:bidi="ar-SA"/>
    </w:rPr>
  </w:style>
  <w:style w:type="paragraph" w:customStyle="1" w:styleId="Contenidodelatabla">
    <w:name w:val="Contenido de la tabla"/>
    <w:basedOn w:val="Normal"/>
    <w:uiPriority w:val="99"/>
    <w:rsid w:val="00A1677C"/>
    <w:pPr>
      <w:suppressLineNumbers/>
    </w:pPr>
  </w:style>
  <w:style w:type="paragraph" w:customStyle="1" w:styleId="Encabezadodelatabla">
    <w:name w:val="Encabezado de la tabla"/>
    <w:basedOn w:val="Contenidodelatabla"/>
    <w:uiPriority w:val="99"/>
    <w:rsid w:val="00A1677C"/>
    <w:pPr>
      <w:jc w:val="center"/>
    </w:pPr>
    <w:rPr>
      <w:b/>
      <w:bCs/>
    </w:rPr>
  </w:style>
  <w:style w:type="paragraph" w:styleId="Sangradetextonormal">
    <w:name w:val="Body Text Indent"/>
    <w:basedOn w:val="Normal"/>
    <w:link w:val="SangradetextonormalCar"/>
    <w:uiPriority w:val="99"/>
    <w:rsid w:val="00A1677C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CF5057"/>
    <w:rPr>
      <w:sz w:val="24"/>
      <w:szCs w:val="24"/>
      <w:lang w:eastAsia="ar-SA" w:bidi="ar-SA"/>
    </w:rPr>
  </w:style>
  <w:style w:type="character" w:styleId="Nmerodepgina">
    <w:name w:val="page number"/>
    <w:basedOn w:val="Fuentedeprrafopredeter"/>
    <w:uiPriority w:val="99"/>
    <w:rsid w:val="00A1677C"/>
  </w:style>
  <w:style w:type="paragraph" w:styleId="Sangra2detindependiente">
    <w:name w:val="Body Text Indent 2"/>
    <w:basedOn w:val="Normal"/>
    <w:link w:val="Sangra2detindependienteCar"/>
    <w:uiPriority w:val="99"/>
    <w:rsid w:val="00CA5411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locked/>
    <w:rsid w:val="00CA5411"/>
    <w:rPr>
      <w:sz w:val="24"/>
      <w:szCs w:val="24"/>
      <w:lang w:eastAsia="ar-SA" w:bidi="ar-SA"/>
    </w:rPr>
  </w:style>
  <w:style w:type="paragraph" w:styleId="Textodeglobo">
    <w:name w:val="Balloon Text"/>
    <w:basedOn w:val="Normal"/>
    <w:link w:val="TextodegloboCar"/>
    <w:uiPriority w:val="99"/>
    <w:semiHidden/>
    <w:rsid w:val="00312E3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312E38"/>
    <w:rPr>
      <w:rFonts w:ascii="Tahoma" w:hAnsi="Tahoma" w:cs="Tahoma"/>
      <w:sz w:val="16"/>
      <w:szCs w:val="16"/>
      <w:lang w:eastAsia="ar-SA" w:bidi="ar-SA"/>
    </w:rPr>
  </w:style>
  <w:style w:type="paragraph" w:styleId="Ttulo">
    <w:name w:val="Title"/>
    <w:basedOn w:val="Normal"/>
    <w:link w:val="TtuloCar"/>
    <w:uiPriority w:val="99"/>
    <w:qFormat/>
    <w:rsid w:val="00F57F0D"/>
    <w:pPr>
      <w:suppressAutoHyphens w:val="0"/>
      <w:jc w:val="center"/>
    </w:pPr>
    <w:rPr>
      <w:sz w:val="32"/>
      <w:szCs w:val="32"/>
      <w:lang w:val="en-US" w:eastAsia="en-US"/>
    </w:rPr>
  </w:style>
  <w:style w:type="character" w:customStyle="1" w:styleId="TtuloCar">
    <w:name w:val="Título Car"/>
    <w:basedOn w:val="Fuentedeprrafopredeter"/>
    <w:link w:val="Ttulo"/>
    <w:uiPriority w:val="99"/>
    <w:locked/>
    <w:rsid w:val="00F57F0D"/>
    <w:rPr>
      <w:sz w:val="24"/>
      <w:szCs w:val="24"/>
      <w:lang w:val="en-US" w:eastAsia="en-US"/>
    </w:rPr>
  </w:style>
  <w:style w:type="paragraph" w:styleId="Prrafodelista">
    <w:name w:val="List Paragraph"/>
    <w:basedOn w:val="Normal"/>
    <w:uiPriority w:val="34"/>
    <w:qFormat/>
    <w:rsid w:val="00092269"/>
    <w:pPr>
      <w:ind w:left="720"/>
    </w:pPr>
  </w:style>
  <w:style w:type="character" w:styleId="Hipervnculo">
    <w:name w:val="Hyperlink"/>
    <w:basedOn w:val="Fuentedeprrafopredeter"/>
    <w:uiPriority w:val="99"/>
    <w:rsid w:val="00BE1EB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8152E"/>
    <w:pPr>
      <w:suppressAutoHyphens w:val="0"/>
      <w:spacing w:before="100" w:beforeAutospacing="1" w:after="100" w:afterAutospacing="1"/>
    </w:pPr>
    <w:rPr>
      <w:lang w:eastAsia="es-ES"/>
    </w:rPr>
  </w:style>
  <w:style w:type="character" w:customStyle="1" w:styleId="Ttulo9Car">
    <w:name w:val="Título 9 Car"/>
    <w:basedOn w:val="Fuentedeprrafopredeter"/>
    <w:link w:val="Ttulo9"/>
    <w:semiHidden/>
    <w:rsid w:val="007221DB"/>
    <w:rPr>
      <w:rFonts w:asciiTheme="majorHAnsi" w:eastAsiaTheme="majorEastAsia" w:hAnsiTheme="majorHAnsi" w:cstheme="majorBidi"/>
      <w:sz w:val="22"/>
      <w:szCs w:val="22"/>
      <w:lang w:val="es-ES" w:eastAsia="ar-SA"/>
    </w:rPr>
  </w:style>
  <w:style w:type="character" w:styleId="Hipervnculovisitado">
    <w:name w:val="FollowedHyperlink"/>
    <w:basedOn w:val="Fuentedeprrafopredeter"/>
    <w:uiPriority w:val="99"/>
    <w:semiHidden/>
    <w:unhideWhenUsed/>
    <w:rsid w:val="009D72C6"/>
    <w:rPr>
      <w:color w:val="800080" w:themeColor="followedHyperlink"/>
      <w:u w:val="single"/>
    </w:rPr>
  </w:style>
  <w:style w:type="character" w:customStyle="1" w:styleId="Ttulo6Car">
    <w:name w:val="Título 6 Car"/>
    <w:basedOn w:val="Fuentedeprrafopredeter"/>
    <w:link w:val="Ttulo6"/>
    <w:uiPriority w:val="9"/>
    <w:rsid w:val="00C4779C"/>
    <w:rPr>
      <w:rFonts w:ascii="Calibri" w:hAnsi="Calibri"/>
      <w:b/>
      <w:bCs/>
      <w:snapToGrid w:val="0"/>
      <w:sz w:val="22"/>
      <w:szCs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4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8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55966-BD53-49FE-9CC1-CD769F93B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COMANDO DE INSTITUTOS MILITARES</vt:lpstr>
    </vt:vector>
  </TitlesOfParts>
  <Company>The houze!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COMANDO DE INSTITUTOS MILITARES</dc:title>
  <dc:subject/>
  <dc:creator>MOSHE</dc:creator>
  <cp:keywords/>
  <dc:description/>
  <cp:lastModifiedBy>HP</cp:lastModifiedBy>
  <cp:revision>7</cp:revision>
  <cp:lastPrinted>2017-05-25T13:32:00Z</cp:lastPrinted>
  <dcterms:created xsi:type="dcterms:W3CDTF">2020-03-25T22:20:00Z</dcterms:created>
  <dcterms:modified xsi:type="dcterms:W3CDTF">2024-08-26T22:11:00Z</dcterms:modified>
</cp:coreProperties>
</file>